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860F" w14:textId="77777777" w:rsidR="00FC5918" w:rsidRDefault="00000000">
      <w:pPr>
        <w:spacing w:before="57"/>
        <w:ind w:left="100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spacing w:val="1"/>
          <w:sz w:val="28"/>
          <w:szCs w:val="28"/>
        </w:rPr>
        <w:t>[</w:t>
      </w:r>
      <w:r>
        <w:rPr>
          <w:rFonts w:ascii="Verdana" w:eastAsia="Verdana" w:hAnsi="Verdana" w:cs="Verdana"/>
          <w:b/>
          <w:sz w:val="28"/>
          <w:szCs w:val="28"/>
        </w:rPr>
        <w:t>MS</w:t>
      </w:r>
      <w:r>
        <w:rPr>
          <w:rFonts w:ascii="Verdana" w:eastAsia="Verdana" w:hAnsi="Verdana" w:cs="Verdana"/>
          <w:b/>
          <w:spacing w:val="-3"/>
          <w:sz w:val="28"/>
          <w:szCs w:val="28"/>
        </w:rPr>
        <w:t>-</w:t>
      </w:r>
      <w:r>
        <w:rPr>
          <w:rFonts w:ascii="Verdana" w:eastAsia="Verdana" w:hAnsi="Verdana" w:cs="Verdana"/>
          <w:b/>
          <w:spacing w:val="1"/>
          <w:sz w:val="28"/>
          <w:szCs w:val="28"/>
        </w:rPr>
        <w:t>L</w:t>
      </w:r>
      <w:r>
        <w:rPr>
          <w:rFonts w:ascii="Verdana" w:eastAsia="Verdana" w:hAnsi="Verdana" w:cs="Verdana"/>
          <w:b/>
          <w:spacing w:val="-2"/>
          <w:sz w:val="28"/>
          <w:szCs w:val="28"/>
        </w:rPr>
        <w:t>C</w:t>
      </w:r>
      <w:r>
        <w:rPr>
          <w:rFonts w:ascii="Verdana" w:eastAsia="Verdana" w:hAnsi="Verdana" w:cs="Verdana"/>
          <w:b/>
          <w:sz w:val="28"/>
          <w:szCs w:val="28"/>
        </w:rPr>
        <w:t>ID</w:t>
      </w:r>
      <w:r>
        <w:rPr>
          <w:rFonts w:ascii="Verdana" w:eastAsia="Verdana" w:hAnsi="Verdana" w:cs="Verdana"/>
          <w:b/>
          <w:spacing w:val="1"/>
          <w:sz w:val="28"/>
          <w:szCs w:val="28"/>
        </w:rPr>
        <w:t>]</w:t>
      </w:r>
      <w:r>
        <w:rPr>
          <w:rFonts w:ascii="Verdana" w:eastAsia="Verdana" w:hAnsi="Verdana" w:cs="Verdana"/>
          <w:b/>
          <w:sz w:val="28"/>
          <w:szCs w:val="28"/>
        </w:rPr>
        <w:t>:</w:t>
      </w:r>
    </w:p>
    <w:p w14:paraId="75488610" w14:textId="77777777" w:rsidR="00FC5918" w:rsidRDefault="00FC5918">
      <w:pPr>
        <w:spacing w:before="1" w:line="180" w:lineRule="exact"/>
        <w:rPr>
          <w:sz w:val="18"/>
          <w:szCs w:val="18"/>
        </w:rPr>
      </w:pPr>
    </w:p>
    <w:p w14:paraId="75488611" w14:textId="77777777" w:rsidR="00FC5918" w:rsidRDefault="00000000">
      <w:pPr>
        <w:spacing w:line="320" w:lineRule="exact"/>
        <w:ind w:left="100"/>
        <w:rPr>
          <w:rFonts w:ascii="Verdana" w:eastAsia="Verdana" w:hAnsi="Verdana" w:cs="Verdana"/>
          <w:sz w:val="28"/>
          <w:szCs w:val="28"/>
        </w:rPr>
      </w:pPr>
      <w:r>
        <w:pict w14:anchorId="7548A662">
          <v:group id="_x0000_s2148" style="position:absolute;left:0;text-align:left;margin-left:1in;margin-top:38.3pt;width:459.05pt;height:0;z-index:-18673;mso-position-horizontal-relative:page" coordorigin="1440,766" coordsize="9181,0">
            <v:shape id="_x0000_s2149" style="position:absolute;left:1440;top:766;width:9181;height:0" coordorigin="1440,766" coordsize="9181,0" path="m1440,766r9182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b/>
          <w:position w:val="-2"/>
          <w:sz w:val="28"/>
          <w:szCs w:val="28"/>
        </w:rPr>
        <w:t>Wind</w:t>
      </w:r>
      <w:r>
        <w:rPr>
          <w:rFonts w:ascii="Verdana" w:eastAsia="Verdana" w:hAnsi="Verdana" w:cs="Verdana"/>
          <w:b/>
          <w:spacing w:val="-1"/>
          <w:position w:val="-2"/>
          <w:sz w:val="28"/>
          <w:szCs w:val="28"/>
        </w:rPr>
        <w:t>o</w:t>
      </w:r>
      <w:r>
        <w:rPr>
          <w:rFonts w:ascii="Verdana" w:eastAsia="Verdana" w:hAnsi="Verdana" w:cs="Verdana"/>
          <w:b/>
          <w:position w:val="-2"/>
          <w:sz w:val="28"/>
          <w:szCs w:val="28"/>
        </w:rPr>
        <w:t>ws</w:t>
      </w:r>
      <w:r>
        <w:rPr>
          <w:rFonts w:ascii="Verdana" w:eastAsia="Verdana" w:hAnsi="Verdana" w:cs="Verdana"/>
          <w:b/>
          <w:spacing w:val="-2"/>
          <w:position w:val="-2"/>
          <w:sz w:val="28"/>
          <w:szCs w:val="28"/>
        </w:rPr>
        <w:t xml:space="preserve"> </w:t>
      </w:r>
      <w:r>
        <w:rPr>
          <w:rFonts w:ascii="Verdana" w:eastAsia="Verdana" w:hAnsi="Verdana" w:cs="Verdana"/>
          <w:b/>
          <w:spacing w:val="1"/>
          <w:position w:val="-2"/>
          <w:sz w:val="28"/>
          <w:szCs w:val="28"/>
        </w:rPr>
        <w:t>L</w:t>
      </w:r>
      <w:r>
        <w:rPr>
          <w:rFonts w:ascii="Verdana" w:eastAsia="Verdana" w:hAnsi="Verdana" w:cs="Verdana"/>
          <w:b/>
          <w:position w:val="-2"/>
          <w:sz w:val="28"/>
          <w:szCs w:val="28"/>
        </w:rPr>
        <w:t>a</w:t>
      </w:r>
      <w:r>
        <w:rPr>
          <w:rFonts w:ascii="Verdana" w:eastAsia="Verdana" w:hAnsi="Verdana" w:cs="Verdana"/>
          <w:b/>
          <w:spacing w:val="-1"/>
          <w:position w:val="-2"/>
          <w:sz w:val="28"/>
          <w:szCs w:val="28"/>
        </w:rPr>
        <w:t>n</w:t>
      </w:r>
      <w:r>
        <w:rPr>
          <w:rFonts w:ascii="Verdana" w:eastAsia="Verdana" w:hAnsi="Verdana" w:cs="Verdana"/>
          <w:b/>
          <w:spacing w:val="-2"/>
          <w:position w:val="-2"/>
          <w:sz w:val="28"/>
          <w:szCs w:val="28"/>
        </w:rPr>
        <w:t>g</w:t>
      </w:r>
      <w:r>
        <w:rPr>
          <w:rFonts w:ascii="Verdana" w:eastAsia="Verdana" w:hAnsi="Verdana" w:cs="Verdana"/>
          <w:b/>
          <w:position w:val="-2"/>
          <w:sz w:val="28"/>
          <w:szCs w:val="28"/>
        </w:rPr>
        <w:t>u</w:t>
      </w:r>
      <w:r>
        <w:rPr>
          <w:rFonts w:ascii="Verdana" w:eastAsia="Verdana" w:hAnsi="Verdana" w:cs="Verdana"/>
          <w:b/>
          <w:spacing w:val="-1"/>
          <w:position w:val="-2"/>
          <w:sz w:val="28"/>
          <w:szCs w:val="28"/>
        </w:rPr>
        <w:t>a</w:t>
      </w:r>
      <w:r>
        <w:rPr>
          <w:rFonts w:ascii="Verdana" w:eastAsia="Verdana" w:hAnsi="Verdana" w:cs="Verdana"/>
          <w:b/>
          <w:position w:val="-2"/>
          <w:sz w:val="28"/>
          <w:szCs w:val="28"/>
        </w:rPr>
        <w:t>ge Code I</w:t>
      </w:r>
      <w:r>
        <w:rPr>
          <w:rFonts w:ascii="Verdana" w:eastAsia="Verdana" w:hAnsi="Verdana" w:cs="Verdana"/>
          <w:b/>
          <w:spacing w:val="-2"/>
          <w:position w:val="-2"/>
          <w:sz w:val="28"/>
          <w:szCs w:val="28"/>
        </w:rPr>
        <w:t>de</w:t>
      </w:r>
      <w:r>
        <w:rPr>
          <w:rFonts w:ascii="Verdana" w:eastAsia="Verdana" w:hAnsi="Verdana" w:cs="Verdana"/>
          <w:b/>
          <w:position w:val="-2"/>
          <w:sz w:val="28"/>
          <w:szCs w:val="28"/>
        </w:rPr>
        <w:t>n</w:t>
      </w:r>
      <w:r>
        <w:rPr>
          <w:rFonts w:ascii="Verdana" w:eastAsia="Verdana" w:hAnsi="Verdana" w:cs="Verdana"/>
          <w:b/>
          <w:spacing w:val="-2"/>
          <w:position w:val="-2"/>
          <w:sz w:val="28"/>
          <w:szCs w:val="28"/>
        </w:rPr>
        <w:t>t</w:t>
      </w:r>
      <w:r>
        <w:rPr>
          <w:rFonts w:ascii="Verdana" w:eastAsia="Verdana" w:hAnsi="Verdana" w:cs="Verdana"/>
          <w:b/>
          <w:position w:val="-2"/>
          <w:sz w:val="28"/>
          <w:szCs w:val="28"/>
        </w:rPr>
        <w:t>i</w:t>
      </w:r>
      <w:r>
        <w:rPr>
          <w:rFonts w:ascii="Verdana" w:eastAsia="Verdana" w:hAnsi="Verdana" w:cs="Verdana"/>
          <w:b/>
          <w:spacing w:val="-1"/>
          <w:position w:val="-2"/>
          <w:sz w:val="28"/>
          <w:szCs w:val="28"/>
        </w:rPr>
        <w:t>f</w:t>
      </w:r>
      <w:r>
        <w:rPr>
          <w:rFonts w:ascii="Verdana" w:eastAsia="Verdana" w:hAnsi="Verdana" w:cs="Verdana"/>
          <w:b/>
          <w:position w:val="-2"/>
          <w:sz w:val="28"/>
          <w:szCs w:val="28"/>
        </w:rPr>
        <w:t xml:space="preserve">ier </w:t>
      </w:r>
      <w:r>
        <w:rPr>
          <w:rFonts w:ascii="Verdana" w:eastAsia="Verdana" w:hAnsi="Verdana" w:cs="Verdana"/>
          <w:b/>
          <w:spacing w:val="-1"/>
          <w:position w:val="-2"/>
          <w:sz w:val="28"/>
          <w:szCs w:val="28"/>
        </w:rPr>
        <w:t>(</w:t>
      </w:r>
      <w:r>
        <w:rPr>
          <w:rFonts w:ascii="Verdana" w:eastAsia="Verdana" w:hAnsi="Verdana" w:cs="Verdana"/>
          <w:b/>
          <w:spacing w:val="1"/>
          <w:position w:val="-2"/>
          <w:sz w:val="28"/>
          <w:szCs w:val="28"/>
        </w:rPr>
        <w:t>L</w:t>
      </w:r>
      <w:r>
        <w:rPr>
          <w:rFonts w:ascii="Verdana" w:eastAsia="Verdana" w:hAnsi="Verdana" w:cs="Verdana"/>
          <w:b/>
          <w:position w:val="-2"/>
          <w:sz w:val="28"/>
          <w:szCs w:val="28"/>
        </w:rPr>
        <w:t>C</w:t>
      </w:r>
      <w:r>
        <w:rPr>
          <w:rFonts w:ascii="Verdana" w:eastAsia="Verdana" w:hAnsi="Verdana" w:cs="Verdana"/>
          <w:b/>
          <w:spacing w:val="-1"/>
          <w:position w:val="-2"/>
          <w:sz w:val="28"/>
          <w:szCs w:val="28"/>
        </w:rPr>
        <w:t>I</w:t>
      </w:r>
      <w:r>
        <w:rPr>
          <w:rFonts w:ascii="Verdana" w:eastAsia="Verdana" w:hAnsi="Verdana" w:cs="Verdana"/>
          <w:b/>
          <w:position w:val="-2"/>
          <w:sz w:val="28"/>
          <w:szCs w:val="28"/>
        </w:rPr>
        <w:t>D)</w:t>
      </w:r>
      <w:r>
        <w:rPr>
          <w:rFonts w:ascii="Verdana" w:eastAsia="Verdana" w:hAnsi="Verdana" w:cs="Verdana"/>
          <w:b/>
          <w:spacing w:val="-2"/>
          <w:position w:val="-2"/>
          <w:sz w:val="28"/>
          <w:szCs w:val="28"/>
        </w:rPr>
        <w:t xml:space="preserve"> </w:t>
      </w:r>
      <w:r>
        <w:rPr>
          <w:rFonts w:ascii="Verdana" w:eastAsia="Verdana" w:hAnsi="Verdana" w:cs="Verdana"/>
          <w:b/>
          <w:spacing w:val="-1"/>
          <w:position w:val="-2"/>
          <w:sz w:val="28"/>
          <w:szCs w:val="28"/>
        </w:rPr>
        <w:t>R</w:t>
      </w:r>
      <w:r>
        <w:rPr>
          <w:rFonts w:ascii="Verdana" w:eastAsia="Verdana" w:hAnsi="Verdana" w:cs="Verdana"/>
          <w:b/>
          <w:position w:val="-2"/>
          <w:sz w:val="28"/>
          <w:szCs w:val="28"/>
        </w:rPr>
        <w:t>efer</w:t>
      </w:r>
      <w:r>
        <w:rPr>
          <w:rFonts w:ascii="Verdana" w:eastAsia="Verdana" w:hAnsi="Verdana" w:cs="Verdana"/>
          <w:b/>
          <w:spacing w:val="1"/>
          <w:position w:val="-2"/>
          <w:sz w:val="28"/>
          <w:szCs w:val="28"/>
        </w:rPr>
        <w:t>e</w:t>
      </w:r>
      <w:r>
        <w:rPr>
          <w:rFonts w:ascii="Verdana" w:eastAsia="Verdana" w:hAnsi="Verdana" w:cs="Verdana"/>
          <w:b/>
          <w:spacing w:val="-3"/>
          <w:position w:val="-2"/>
          <w:sz w:val="28"/>
          <w:szCs w:val="28"/>
        </w:rPr>
        <w:t>n</w:t>
      </w:r>
      <w:r>
        <w:rPr>
          <w:rFonts w:ascii="Verdana" w:eastAsia="Verdana" w:hAnsi="Verdana" w:cs="Verdana"/>
          <w:b/>
          <w:position w:val="-2"/>
          <w:sz w:val="28"/>
          <w:szCs w:val="28"/>
        </w:rPr>
        <w:t>ce</w:t>
      </w:r>
    </w:p>
    <w:p w14:paraId="75488612" w14:textId="77777777" w:rsidR="00FC5918" w:rsidRDefault="00FC5918">
      <w:pPr>
        <w:spacing w:before="7" w:line="120" w:lineRule="exact"/>
        <w:rPr>
          <w:sz w:val="13"/>
          <w:szCs w:val="13"/>
        </w:rPr>
      </w:pPr>
    </w:p>
    <w:p w14:paraId="75488613" w14:textId="77777777" w:rsidR="00FC5918" w:rsidRDefault="00FC5918">
      <w:pPr>
        <w:spacing w:line="200" w:lineRule="exact"/>
      </w:pPr>
    </w:p>
    <w:p w14:paraId="75488614" w14:textId="77777777" w:rsidR="00FC5918" w:rsidRDefault="00FC5918">
      <w:pPr>
        <w:spacing w:line="200" w:lineRule="exact"/>
      </w:pPr>
    </w:p>
    <w:p w14:paraId="75488615" w14:textId="77777777" w:rsidR="00FC5918" w:rsidRDefault="00FC5918">
      <w:pPr>
        <w:spacing w:line="200" w:lineRule="exact"/>
      </w:pPr>
    </w:p>
    <w:p w14:paraId="75488616" w14:textId="77777777" w:rsidR="00FC5918" w:rsidRDefault="00000000">
      <w:pPr>
        <w:spacing w:before="23"/>
        <w:ind w:left="10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n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5"/>
        </w:rPr>
        <w:t>e</w:t>
      </w:r>
      <w:r>
        <w:rPr>
          <w:rFonts w:ascii="Verdana" w:eastAsia="Verdana" w:hAnsi="Verdana" w:cs="Verdana"/>
          <w:b/>
          <w:spacing w:val="-3"/>
        </w:rPr>
        <w:t>l</w:t>
      </w:r>
      <w:r>
        <w:rPr>
          <w:rFonts w:ascii="Verdana" w:eastAsia="Verdana" w:hAnsi="Verdana" w:cs="Verdana"/>
          <w:b/>
          <w:spacing w:val="-6"/>
        </w:rPr>
        <w:t>l</w:t>
      </w:r>
      <w:r>
        <w:rPr>
          <w:rFonts w:ascii="Verdana" w:eastAsia="Verdana" w:hAnsi="Verdana" w:cs="Verdana"/>
          <w:b/>
          <w:spacing w:val="-5"/>
        </w:rPr>
        <w:t>e</w:t>
      </w:r>
      <w:r>
        <w:rPr>
          <w:rFonts w:ascii="Verdana" w:eastAsia="Verdana" w:hAnsi="Verdana" w:cs="Verdana"/>
          <w:b/>
          <w:spacing w:val="-4"/>
        </w:rPr>
        <w:t>ct</w:t>
      </w:r>
      <w:r>
        <w:rPr>
          <w:rFonts w:ascii="Verdana" w:eastAsia="Verdana" w:hAnsi="Verdana" w:cs="Verdana"/>
          <w:b/>
          <w:spacing w:val="-3"/>
        </w:rPr>
        <w:t>u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</w:rPr>
        <w:t>l</w:t>
      </w:r>
      <w:r>
        <w:rPr>
          <w:rFonts w:ascii="Verdana" w:eastAsia="Verdana" w:hAnsi="Verdana" w:cs="Verdana"/>
          <w:b/>
          <w:spacing w:val="-25"/>
        </w:rPr>
        <w:t xml:space="preserve"> </w:t>
      </w:r>
      <w:r>
        <w:rPr>
          <w:rFonts w:ascii="Verdana" w:eastAsia="Verdana" w:hAnsi="Verdana" w:cs="Verdana"/>
          <w:b/>
          <w:spacing w:val="-2"/>
        </w:rPr>
        <w:t>P</w:t>
      </w:r>
      <w:r>
        <w:rPr>
          <w:rFonts w:ascii="Verdana" w:eastAsia="Verdana" w:hAnsi="Verdana" w:cs="Verdana"/>
          <w:b/>
          <w:spacing w:val="-5"/>
        </w:rPr>
        <w:t>rop</w:t>
      </w:r>
      <w:r>
        <w:rPr>
          <w:rFonts w:ascii="Verdana" w:eastAsia="Verdana" w:hAnsi="Verdana" w:cs="Verdana"/>
          <w:b/>
          <w:spacing w:val="-3"/>
        </w:rPr>
        <w:t>e</w:t>
      </w:r>
      <w:r>
        <w:rPr>
          <w:rFonts w:ascii="Verdana" w:eastAsia="Verdana" w:hAnsi="Verdana" w:cs="Verdana"/>
          <w:b/>
          <w:spacing w:val="-5"/>
        </w:rPr>
        <w:t>r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</w:rPr>
        <w:t>y</w:t>
      </w:r>
      <w:r>
        <w:rPr>
          <w:rFonts w:ascii="Verdana" w:eastAsia="Verdana" w:hAnsi="Verdana" w:cs="Verdana"/>
          <w:b/>
          <w:spacing w:val="-21"/>
        </w:rPr>
        <w:t xml:space="preserve"> </w:t>
      </w:r>
      <w:r>
        <w:rPr>
          <w:rFonts w:ascii="Verdana" w:eastAsia="Verdana" w:hAnsi="Verdana" w:cs="Verdana"/>
          <w:b/>
          <w:spacing w:val="-2"/>
        </w:rPr>
        <w:t>R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gh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</w:rPr>
        <w:t>s</w:t>
      </w:r>
      <w:r>
        <w:rPr>
          <w:rFonts w:ascii="Verdana" w:eastAsia="Verdana" w:hAnsi="Verdana" w:cs="Verdana"/>
          <w:b/>
          <w:spacing w:val="-16"/>
        </w:rPr>
        <w:t xml:space="preserve"> </w:t>
      </w:r>
      <w:r>
        <w:rPr>
          <w:rFonts w:ascii="Verdana" w:eastAsia="Verdana" w:hAnsi="Verdana" w:cs="Verdana"/>
          <w:b/>
          <w:spacing w:val="-6"/>
        </w:rPr>
        <w:t>N</w:t>
      </w:r>
      <w:r>
        <w:rPr>
          <w:rFonts w:ascii="Verdana" w:eastAsia="Verdana" w:hAnsi="Verdana" w:cs="Verdana"/>
          <w:b/>
          <w:spacing w:val="-5"/>
        </w:rPr>
        <w:t>o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2"/>
        </w:rPr>
        <w:t>c</w:t>
      </w:r>
      <w:r>
        <w:rPr>
          <w:rFonts w:ascii="Verdana" w:eastAsia="Verdana" w:hAnsi="Verdana" w:cs="Verdana"/>
          <w:b/>
        </w:rPr>
        <w:t>e</w:t>
      </w:r>
      <w:r>
        <w:rPr>
          <w:rFonts w:ascii="Verdana" w:eastAsia="Verdana" w:hAnsi="Verdana" w:cs="Verdana"/>
          <w:b/>
          <w:spacing w:val="-18"/>
        </w:rPr>
        <w:t xml:space="preserve"> </w:t>
      </w:r>
      <w:r>
        <w:rPr>
          <w:rFonts w:ascii="Verdana" w:eastAsia="Verdana" w:hAnsi="Verdana" w:cs="Verdana"/>
          <w:b/>
          <w:spacing w:val="-5"/>
        </w:rPr>
        <w:t>f</w:t>
      </w:r>
      <w:r>
        <w:rPr>
          <w:rFonts w:ascii="Verdana" w:eastAsia="Verdana" w:hAnsi="Verdana" w:cs="Verdana"/>
          <w:b/>
          <w:spacing w:val="-2"/>
        </w:rPr>
        <w:t>o</w:t>
      </w:r>
      <w:r>
        <w:rPr>
          <w:rFonts w:ascii="Verdana" w:eastAsia="Verdana" w:hAnsi="Verdana" w:cs="Verdana"/>
          <w:b/>
        </w:rPr>
        <w:t>r</w:t>
      </w:r>
      <w:r>
        <w:rPr>
          <w:rFonts w:ascii="Verdana" w:eastAsia="Verdana" w:hAnsi="Verdana" w:cs="Verdana"/>
          <w:b/>
          <w:spacing w:val="-14"/>
        </w:rPr>
        <w:t xml:space="preserve"> </w:t>
      </w:r>
      <w:r>
        <w:rPr>
          <w:rFonts w:ascii="Verdana" w:eastAsia="Verdana" w:hAnsi="Verdana" w:cs="Verdana"/>
          <w:b/>
          <w:spacing w:val="-4"/>
        </w:rPr>
        <w:t>O</w:t>
      </w:r>
      <w:r>
        <w:rPr>
          <w:rFonts w:ascii="Verdana" w:eastAsia="Verdana" w:hAnsi="Verdana" w:cs="Verdana"/>
          <w:b/>
          <w:spacing w:val="-5"/>
        </w:rPr>
        <w:t>p</w:t>
      </w:r>
      <w:r>
        <w:rPr>
          <w:rFonts w:ascii="Verdana" w:eastAsia="Verdana" w:hAnsi="Verdana" w:cs="Verdana"/>
          <w:b/>
          <w:spacing w:val="-3"/>
        </w:rPr>
        <w:t>e</w:t>
      </w:r>
      <w:r>
        <w:rPr>
          <w:rFonts w:ascii="Verdana" w:eastAsia="Verdana" w:hAnsi="Verdana" w:cs="Verdana"/>
          <w:b/>
        </w:rPr>
        <w:t>n</w:t>
      </w:r>
      <w:r>
        <w:rPr>
          <w:rFonts w:ascii="Verdana" w:eastAsia="Verdana" w:hAnsi="Verdana" w:cs="Verdana"/>
          <w:b/>
          <w:spacing w:val="-15"/>
        </w:rPr>
        <w:t xml:space="preserve"> </w:t>
      </w:r>
      <w:r>
        <w:rPr>
          <w:rFonts w:ascii="Verdana" w:eastAsia="Verdana" w:hAnsi="Verdana" w:cs="Verdana"/>
          <w:b/>
          <w:spacing w:val="-5"/>
        </w:rPr>
        <w:t>Spe</w:t>
      </w:r>
      <w:r>
        <w:rPr>
          <w:rFonts w:ascii="Verdana" w:eastAsia="Verdana" w:hAnsi="Verdana" w:cs="Verdana"/>
          <w:b/>
          <w:spacing w:val="-4"/>
        </w:rPr>
        <w:t>c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f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2"/>
        </w:rPr>
        <w:t>c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2"/>
        </w:rPr>
        <w:t>o</w:t>
      </w:r>
      <w:r>
        <w:rPr>
          <w:rFonts w:ascii="Verdana" w:eastAsia="Verdana" w:hAnsi="Verdana" w:cs="Verdana"/>
          <w:b/>
          <w:spacing w:val="-5"/>
        </w:rPr>
        <w:t>n</w:t>
      </w:r>
      <w:r>
        <w:rPr>
          <w:rFonts w:ascii="Verdana" w:eastAsia="Verdana" w:hAnsi="Verdana" w:cs="Verdana"/>
          <w:b/>
        </w:rPr>
        <w:t>s</w:t>
      </w:r>
      <w:r>
        <w:rPr>
          <w:rFonts w:ascii="Verdana" w:eastAsia="Verdana" w:hAnsi="Verdana" w:cs="Verdana"/>
          <w:b/>
          <w:spacing w:val="-25"/>
        </w:rPr>
        <w:t xml:space="preserve"> </w:t>
      </w:r>
      <w:r>
        <w:rPr>
          <w:rFonts w:ascii="Verdana" w:eastAsia="Verdana" w:hAnsi="Verdana" w:cs="Verdana"/>
          <w:b/>
          <w:spacing w:val="-5"/>
        </w:rPr>
        <w:t>Do</w:t>
      </w:r>
      <w:r>
        <w:rPr>
          <w:rFonts w:ascii="Verdana" w:eastAsia="Verdana" w:hAnsi="Verdana" w:cs="Verdana"/>
          <w:b/>
          <w:spacing w:val="-4"/>
        </w:rPr>
        <w:t>c</w:t>
      </w:r>
      <w:r>
        <w:rPr>
          <w:rFonts w:ascii="Verdana" w:eastAsia="Verdana" w:hAnsi="Verdana" w:cs="Verdana"/>
          <w:b/>
          <w:spacing w:val="-5"/>
        </w:rPr>
        <w:t>u</w:t>
      </w:r>
      <w:r>
        <w:rPr>
          <w:rFonts w:ascii="Verdana" w:eastAsia="Verdana" w:hAnsi="Verdana" w:cs="Verdana"/>
          <w:b/>
          <w:spacing w:val="-4"/>
        </w:rPr>
        <w:t>m</w:t>
      </w:r>
      <w:r>
        <w:rPr>
          <w:rFonts w:ascii="Verdana" w:eastAsia="Verdana" w:hAnsi="Verdana" w:cs="Verdana"/>
          <w:b/>
          <w:spacing w:val="-3"/>
        </w:rPr>
        <w:t>e</w:t>
      </w:r>
      <w:r>
        <w:rPr>
          <w:rFonts w:ascii="Verdana" w:eastAsia="Verdana" w:hAnsi="Verdana" w:cs="Verdana"/>
          <w:b/>
          <w:spacing w:val="-5"/>
        </w:rPr>
        <w:t>n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o</w:t>
      </w:r>
      <w:r>
        <w:rPr>
          <w:rFonts w:ascii="Verdana" w:eastAsia="Verdana" w:hAnsi="Verdana" w:cs="Verdana"/>
          <w:b/>
        </w:rPr>
        <w:t>n</w:t>
      </w:r>
    </w:p>
    <w:p w14:paraId="75488617" w14:textId="77777777" w:rsidR="00FC5918" w:rsidRDefault="00FC5918">
      <w:pPr>
        <w:spacing w:before="7" w:line="100" w:lineRule="exact"/>
        <w:rPr>
          <w:sz w:val="11"/>
          <w:szCs w:val="11"/>
        </w:rPr>
      </w:pPr>
    </w:p>
    <w:p w14:paraId="75488618" w14:textId="77777777" w:rsidR="00FC5918" w:rsidRDefault="00000000">
      <w:pPr>
        <w:tabs>
          <w:tab w:val="left" w:pos="460"/>
        </w:tabs>
        <w:spacing w:line="200" w:lineRule="exact"/>
        <w:ind w:left="460" w:right="330" w:hanging="36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position w:val="2"/>
          <w:sz w:val="18"/>
          <w:szCs w:val="18"/>
        </w:rPr>
        <w:t></w:t>
      </w:r>
      <w:r>
        <w:rPr>
          <w:position w:val="2"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>Tec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hn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cal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Do</w:t>
      </w:r>
      <w:r>
        <w:rPr>
          <w:rFonts w:ascii="Verdana" w:eastAsia="Verdana" w:hAnsi="Verdana" w:cs="Verdana"/>
          <w:b/>
          <w:sz w:val="18"/>
          <w:szCs w:val="18"/>
        </w:rPr>
        <w:t>c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u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m</w:t>
      </w:r>
      <w:r>
        <w:rPr>
          <w:rFonts w:ascii="Verdana" w:eastAsia="Verdana" w:hAnsi="Verdana" w:cs="Verdana"/>
          <w:b/>
          <w:sz w:val="18"/>
          <w:szCs w:val="18"/>
        </w:rPr>
        <w:t>en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3"/>
          <w:sz w:val="18"/>
          <w:szCs w:val="18"/>
        </w:rPr>
        <w:t>i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.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bli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Op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(</w:t>
      </w:r>
      <w:r>
        <w:rPr>
          <w:rFonts w:ascii="Verdana" w:eastAsia="Verdana" w:hAnsi="Verdana" w:cs="Verdana"/>
          <w:spacing w:val="-1"/>
          <w:sz w:val="18"/>
          <w:szCs w:val="18"/>
        </w:rPr>
        <w:t>“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s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n”</w:t>
      </w:r>
      <w:r>
        <w:rPr>
          <w:rFonts w:ascii="Verdana" w:eastAsia="Verdana" w:hAnsi="Verdana" w:cs="Verdana"/>
          <w:sz w:val="18"/>
          <w:szCs w:val="18"/>
        </w:rPr>
        <w:t>)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ol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po</w:t>
      </w:r>
      <w:r>
        <w:rPr>
          <w:rFonts w:ascii="Verdana" w:eastAsia="Verdana" w:hAnsi="Verdana" w:cs="Verdana"/>
          <w:spacing w:val="-3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2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5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2"/>
          <w:sz w:val="18"/>
          <w:szCs w:val="18"/>
        </w:rPr>
        <w:t>g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ards 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ppo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A</w:t>
      </w:r>
      <w:r>
        <w:rPr>
          <w:rFonts w:ascii="Verdana" w:eastAsia="Verdana" w:hAnsi="Verdana" w:cs="Verdana"/>
          <w:spacing w:val="1"/>
          <w:sz w:val="18"/>
          <w:szCs w:val="18"/>
        </w:rPr>
        <w:t>ddi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4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-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l r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ip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rac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s.</w:t>
      </w:r>
    </w:p>
    <w:p w14:paraId="75488619" w14:textId="77777777" w:rsidR="00FC5918" w:rsidRDefault="00000000">
      <w:pPr>
        <w:tabs>
          <w:tab w:val="left" w:pos="460"/>
        </w:tabs>
        <w:spacing w:before="2" w:line="200" w:lineRule="exact"/>
        <w:ind w:left="460" w:right="154" w:hanging="36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position w:val="2"/>
          <w:sz w:val="18"/>
          <w:szCs w:val="18"/>
        </w:rPr>
        <w:t></w:t>
      </w:r>
      <w:r>
        <w:rPr>
          <w:position w:val="2"/>
          <w:sz w:val="18"/>
          <w:szCs w:val="18"/>
        </w:rPr>
        <w:tab/>
      </w:r>
      <w:r>
        <w:rPr>
          <w:rFonts w:ascii="Verdana" w:eastAsia="Verdana" w:hAnsi="Verdana" w:cs="Verdana"/>
          <w:b/>
          <w:spacing w:val="-1"/>
          <w:sz w:val="18"/>
          <w:szCs w:val="18"/>
        </w:rPr>
        <w:t>Cop</w:t>
      </w:r>
      <w:r>
        <w:rPr>
          <w:rFonts w:ascii="Verdana" w:eastAsia="Verdana" w:hAnsi="Verdana" w:cs="Verdana"/>
          <w:b/>
          <w:sz w:val="18"/>
          <w:szCs w:val="18"/>
        </w:rPr>
        <w:t>yri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t c</w:t>
      </w:r>
      <w:r>
        <w:rPr>
          <w:rFonts w:ascii="Verdana" w:eastAsia="Verdana" w:hAnsi="Verdana" w:cs="Verdana"/>
          <w:spacing w:val="1"/>
          <w:sz w:val="18"/>
          <w:szCs w:val="18"/>
        </w:rPr>
        <w:t>op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s.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Re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>ard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ss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r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rms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are </w:t>
      </w:r>
      <w:r>
        <w:rPr>
          <w:rFonts w:ascii="Verdana" w:eastAsia="Verdana" w:hAnsi="Verdana" w:cs="Verdana"/>
          <w:spacing w:val="-1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rms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eb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2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s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y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u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m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opie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t</w:t>
      </w:r>
      <w:r>
        <w:rPr>
          <w:rFonts w:ascii="Verdana" w:eastAsia="Verdana" w:hAnsi="Verdana" w:cs="Verdana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el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p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5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hn</w:t>
      </w:r>
      <w:r>
        <w:rPr>
          <w:rFonts w:ascii="Verdana" w:eastAsia="Verdana" w:hAnsi="Verdana" w:cs="Verdana"/>
          <w:spacing w:val="1"/>
          <w:sz w:val="18"/>
          <w:szCs w:val="18"/>
        </w:rPr>
        <w:t>ologie</w:t>
      </w:r>
      <w:r>
        <w:rPr>
          <w:rFonts w:ascii="Verdana" w:eastAsia="Verdana" w:hAnsi="Verdana" w:cs="Verdana"/>
          <w:sz w:val="18"/>
          <w:szCs w:val="18"/>
        </w:rPr>
        <w:t xml:space="preserve">s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at are 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scr</w:t>
      </w:r>
      <w:r>
        <w:rPr>
          <w:rFonts w:ascii="Verdana" w:eastAsia="Verdana" w:hAnsi="Verdana" w:cs="Verdana"/>
          <w:spacing w:val="1"/>
          <w:sz w:val="18"/>
          <w:szCs w:val="18"/>
        </w:rPr>
        <w:t>ib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can </w:t>
      </w:r>
      <w:r>
        <w:rPr>
          <w:rFonts w:ascii="Verdana" w:eastAsia="Verdana" w:hAnsi="Verdana" w:cs="Verdana"/>
          <w:spacing w:val="1"/>
          <w:sz w:val="18"/>
          <w:szCs w:val="18"/>
        </w:rPr>
        <w:t>di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ib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po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ple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</w:p>
    <w:p w14:paraId="7548861A" w14:textId="77777777" w:rsidR="00FC5918" w:rsidRDefault="00000000">
      <w:pPr>
        <w:spacing w:before="1" w:line="200" w:lineRule="exact"/>
        <w:ind w:left="460" w:right="196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se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se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hn</w:t>
      </w:r>
      <w:r>
        <w:rPr>
          <w:rFonts w:ascii="Verdana" w:eastAsia="Verdana" w:hAnsi="Verdana" w:cs="Verdana"/>
          <w:spacing w:val="1"/>
          <w:sz w:val="18"/>
          <w:szCs w:val="18"/>
        </w:rPr>
        <w:t>olog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4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cessary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pl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u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can 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so </w:t>
      </w:r>
      <w:r>
        <w:rPr>
          <w:rFonts w:ascii="Verdana" w:eastAsia="Verdana" w:hAnsi="Verdana" w:cs="Verdana"/>
          <w:spacing w:val="1"/>
          <w:sz w:val="18"/>
          <w:szCs w:val="18"/>
        </w:rPr>
        <w:t>di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ib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5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ple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t m</w:t>
      </w:r>
      <w:r>
        <w:rPr>
          <w:rFonts w:ascii="Verdana" w:eastAsia="Verdana" w:hAnsi="Verdana" w:cs="Verdana"/>
          <w:spacing w:val="1"/>
          <w:sz w:val="18"/>
          <w:szCs w:val="18"/>
        </w:rPr>
        <w:t>odi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y sc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mas, </w:t>
      </w:r>
      <w:proofErr w:type="spellStart"/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s</w:t>
      </w:r>
      <w:proofErr w:type="spellEnd"/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z w:val="18"/>
          <w:szCs w:val="18"/>
        </w:rPr>
        <w:t>e samp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at are 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3"/>
          <w:sz w:val="18"/>
          <w:szCs w:val="18"/>
        </w:rPr>
        <w:t>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ss</w:t>
      </w:r>
      <w:r>
        <w:rPr>
          <w:rFonts w:ascii="Verdana" w:eastAsia="Verdana" w:hAnsi="Verdana" w:cs="Verdana"/>
          <w:spacing w:val="-2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so</w:t>
      </w:r>
    </w:p>
    <w:p w14:paraId="7548861B" w14:textId="77777777" w:rsidR="00FC5918" w:rsidRDefault="00000000">
      <w:pPr>
        <w:spacing w:line="200" w:lineRule="exact"/>
        <w:ind w:left="46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position w:val="-1"/>
          <w:sz w:val="18"/>
          <w:szCs w:val="18"/>
        </w:rPr>
        <w:t>ap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pl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o a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position w:val="-1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position w:val="-1"/>
          <w:sz w:val="18"/>
          <w:szCs w:val="18"/>
        </w:rPr>
        <w:t>at are 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ced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Op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pe</w:t>
      </w:r>
      <w:r>
        <w:rPr>
          <w:rFonts w:ascii="Verdana" w:eastAsia="Verdana" w:hAnsi="Verdana" w:cs="Verdana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position w:val="-1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</w:p>
    <w:p w14:paraId="7548861C" w14:textId="77777777" w:rsidR="00FC5918" w:rsidRDefault="00000000">
      <w:pPr>
        <w:spacing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position w:val="2"/>
          <w:sz w:val="18"/>
          <w:szCs w:val="18"/>
        </w:rPr>
        <w:t></w:t>
      </w:r>
      <w:r>
        <w:rPr>
          <w:position w:val="2"/>
          <w:sz w:val="18"/>
          <w:szCs w:val="18"/>
        </w:rPr>
        <w:t xml:space="preserve">     </w:t>
      </w:r>
      <w:r>
        <w:rPr>
          <w:spacing w:val="8"/>
          <w:position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b/>
          <w:position w:val="-1"/>
          <w:sz w:val="18"/>
          <w:szCs w:val="18"/>
        </w:rPr>
        <w:t>o T</w:t>
      </w:r>
      <w:r>
        <w:rPr>
          <w:rFonts w:ascii="Verdana" w:eastAsia="Verdana" w:hAnsi="Verdana" w:cs="Verdana"/>
          <w:b/>
          <w:spacing w:val="-1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b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position w:val="-1"/>
          <w:sz w:val="18"/>
          <w:szCs w:val="18"/>
        </w:rPr>
        <w:t>d</w:t>
      </w:r>
      <w:r>
        <w:rPr>
          <w:rFonts w:ascii="Verdana" w:eastAsia="Verdana" w:hAnsi="Verdana" w:cs="Verdana"/>
          <w:b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b/>
          <w:position w:val="-1"/>
          <w:sz w:val="18"/>
          <w:szCs w:val="18"/>
        </w:rPr>
        <w:t>ecret</w:t>
      </w:r>
      <w:r>
        <w:rPr>
          <w:rFonts w:ascii="Verdana" w:eastAsia="Verdana" w:hAnsi="Verdana" w:cs="Verdana"/>
          <w:b/>
          <w:spacing w:val="1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 xml:space="preserve"> doe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t c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>m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rade secr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t 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position w:val="-1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</w:p>
    <w:p w14:paraId="7548861D" w14:textId="77777777" w:rsidR="00FC5918" w:rsidRDefault="00000000">
      <w:pPr>
        <w:tabs>
          <w:tab w:val="left" w:pos="460"/>
        </w:tabs>
        <w:spacing w:before="6" w:line="200" w:lineRule="exact"/>
        <w:ind w:left="460" w:right="205" w:hanging="36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position w:val="2"/>
          <w:sz w:val="18"/>
          <w:szCs w:val="18"/>
        </w:rPr>
        <w:t></w:t>
      </w:r>
      <w:r>
        <w:rPr>
          <w:position w:val="2"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>Pa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b/>
          <w:sz w:val="18"/>
          <w:szCs w:val="18"/>
        </w:rPr>
        <w:t>en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at m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t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y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ple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hn</w:t>
      </w:r>
      <w:r>
        <w:rPr>
          <w:rFonts w:ascii="Verdana" w:eastAsia="Verdana" w:hAnsi="Verdana" w:cs="Verdana"/>
          <w:spacing w:val="1"/>
          <w:sz w:val="18"/>
          <w:szCs w:val="18"/>
        </w:rPr>
        <w:t>ologie</w:t>
      </w:r>
      <w:r>
        <w:rPr>
          <w:rFonts w:ascii="Verdana" w:eastAsia="Verdana" w:hAnsi="Verdana" w:cs="Verdana"/>
          <w:sz w:val="18"/>
          <w:szCs w:val="18"/>
        </w:rPr>
        <w:t xml:space="preserve">s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>scr</w:t>
      </w:r>
      <w:r>
        <w:rPr>
          <w:rFonts w:ascii="Verdana" w:eastAsia="Verdana" w:hAnsi="Verdana" w:cs="Verdana"/>
          <w:spacing w:val="1"/>
          <w:sz w:val="18"/>
          <w:szCs w:val="18"/>
        </w:rPr>
        <w:t>ib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Op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Ne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n</w:t>
      </w:r>
      <w:r>
        <w:rPr>
          <w:rFonts w:ascii="Verdana" w:eastAsia="Verdana" w:hAnsi="Verdana" w:cs="Verdana"/>
          <w:spacing w:val="1"/>
          <w:sz w:val="18"/>
          <w:szCs w:val="18"/>
        </w:rPr>
        <w:t>oti</w:t>
      </w:r>
      <w:r>
        <w:rPr>
          <w:rFonts w:ascii="Verdana" w:eastAsia="Verdana" w:hAnsi="Verdana" w:cs="Verdana"/>
          <w:spacing w:val="-3"/>
          <w:sz w:val="18"/>
          <w:szCs w:val="18"/>
        </w:rPr>
        <w:t>c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's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f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sz w:val="18"/>
          <w:szCs w:val="18"/>
        </w:rPr>
        <w:t xml:space="preserve">censes </w:t>
      </w:r>
      <w:r>
        <w:rPr>
          <w:rFonts w:ascii="Verdana" w:eastAsia="Verdana" w:hAnsi="Verdana" w:cs="Verdana"/>
          <w:spacing w:val="1"/>
          <w:sz w:val="18"/>
          <w:szCs w:val="18"/>
        </w:rPr>
        <w:t>u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se pa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s.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gi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Op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n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3"/>
          <w:sz w:val="18"/>
          <w:szCs w:val="18"/>
        </w:rPr>
        <w:t>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 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2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color w:val="0066FF"/>
          <w:spacing w:val="-57"/>
          <w:sz w:val="18"/>
          <w:szCs w:val="18"/>
        </w:rPr>
        <w:t xml:space="preserve"> </w:t>
      </w:r>
      <w:hyperlink r:id="rId7"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Op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e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n</w:t>
        </w:r>
      </w:hyperlink>
      <w:r>
        <w:rPr>
          <w:rFonts w:ascii="Verdana" w:eastAsia="Verdana" w:hAnsi="Verdana" w:cs="Verdana"/>
          <w:color w:val="0066FF"/>
          <w:sz w:val="18"/>
          <w:szCs w:val="18"/>
        </w:rPr>
        <w:t xml:space="preserve"> </w:t>
      </w:r>
      <w:hyperlink r:id="rId8"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pe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f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n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 xml:space="preserve"> 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P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66FF"/>
            <w:spacing w:val="2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se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</w:rPr>
          <w:t xml:space="preserve"> </w:t>
        </w:r>
        <w:r w:rsidR="00FC5918">
          <w:rPr>
            <w:rFonts w:ascii="Verdana" w:eastAsia="Verdana" w:hAnsi="Verdana" w:cs="Verdana"/>
            <w:color w:val="000000"/>
            <w:spacing w:val="1"/>
            <w:sz w:val="18"/>
            <w:szCs w:val="18"/>
          </w:rPr>
          <w:t>o</w:t>
        </w:r>
      </w:hyperlink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th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hyperlink r:id="rId9"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cr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f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 xml:space="preserve">t 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mm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un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y</w:t>
        </w:r>
        <w:r w:rsidR="00FC5918">
          <w:rPr>
            <w:rFonts w:ascii="Verdana" w:eastAsia="Verdana" w:hAnsi="Verdana" w:cs="Verdana"/>
            <w:color w:val="0066FF"/>
            <w:spacing w:val="-2"/>
            <w:sz w:val="18"/>
            <w:szCs w:val="18"/>
            <w:u w:val="single" w:color="0066FF"/>
          </w:rPr>
          <w:t xml:space="preserve"> 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P</w:t>
        </w:r>
        <w:r w:rsidR="00FC5918">
          <w:rPr>
            <w:rFonts w:ascii="Verdana" w:eastAsia="Verdana" w:hAnsi="Verdana" w:cs="Verdana"/>
            <w:color w:val="0066FF"/>
            <w:spacing w:val="2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3"/>
            <w:sz w:val="18"/>
            <w:szCs w:val="18"/>
            <w:u w:val="single" w:color="0066FF"/>
          </w:rPr>
          <w:t>e</w:t>
        </w:r>
        <w:r w:rsidR="00FC5918">
          <w:rPr>
            <w:rFonts w:ascii="Verdana" w:eastAsia="Verdana" w:hAnsi="Verdana" w:cs="Verdana"/>
            <w:color w:val="000000"/>
            <w:sz w:val="18"/>
            <w:szCs w:val="18"/>
          </w:rPr>
          <w:t>.</w:t>
        </w:r>
      </w:hyperlink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color w:val="000000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u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w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itte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color w:val="000000"/>
          <w:sz w:val="18"/>
          <w:szCs w:val="18"/>
        </w:rPr>
        <w:t>cense,</w:t>
      </w:r>
    </w:p>
    <w:p w14:paraId="7548861E" w14:textId="77777777" w:rsidR="00FC5918" w:rsidRDefault="00000000">
      <w:pPr>
        <w:spacing w:before="2" w:line="200" w:lineRule="exact"/>
        <w:ind w:left="460" w:right="258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hn</w:t>
      </w:r>
      <w:r>
        <w:rPr>
          <w:rFonts w:ascii="Verdana" w:eastAsia="Verdana" w:hAnsi="Verdana" w:cs="Verdana"/>
          <w:spacing w:val="1"/>
          <w:sz w:val="18"/>
          <w:szCs w:val="18"/>
        </w:rPr>
        <w:t>olo</w:t>
      </w:r>
      <w:r>
        <w:rPr>
          <w:rFonts w:ascii="Verdana" w:eastAsia="Verdana" w:hAnsi="Verdana" w:cs="Verdana"/>
          <w:spacing w:val="-2"/>
          <w:sz w:val="18"/>
          <w:szCs w:val="18"/>
        </w:rPr>
        <w:t>g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3"/>
          <w:sz w:val="18"/>
          <w:szCs w:val="18"/>
        </w:rPr>
        <w:t>c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ibe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2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t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2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 P</w:t>
      </w:r>
      <w:r>
        <w:rPr>
          <w:rFonts w:ascii="Verdana" w:eastAsia="Verdana" w:hAnsi="Verdana" w:cs="Verdana"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se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mm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se,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ap</w:t>
      </w:r>
      <w:r>
        <w:rPr>
          <w:rFonts w:ascii="Verdana" w:eastAsia="Verdana" w:hAnsi="Verdana" w:cs="Verdana"/>
          <w:spacing w:val="1"/>
          <w:sz w:val="18"/>
          <w:szCs w:val="18"/>
        </w:rPr>
        <w:t>pli</w:t>
      </w:r>
      <w:r>
        <w:rPr>
          <w:rFonts w:ascii="Verdana" w:eastAsia="Verdana" w:hAnsi="Verdana" w:cs="Verdana"/>
          <w:sz w:val="18"/>
          <w:szCs w:val="18"/>
        </w:rPr>
        <w:t>cab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sz w:val="18"/>
          <w:szCs w:val="18"/>
        </w:rPr>
        <w:t xml:space="preserve">censes are </w:t>
      </w:r>
      <w:r>
        <w:rPr>
          <w:rFonts w:ascii="Verdana" w:eastAsia="Verdana" w:hAnsi="Verdana" w:cs="Verdana"/>
          <w:spacing w:val="-1"/>
          <w:sz w:val="18"/>
          <w:szCs w:val="18"/>
        </w:rPr>
        <w:t>av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ac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hyperlink r:id="rId10"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iplg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@</w:t>
        </w:r>
        <w:r w:rsidR="00FC5918">
          <w:rPr>
            <w:rFonts w:ascii="Verdana" w:eastAsia="Verdana" w:hAnsi="Verdana" w:cs="Verdana"/>
            <w:color w:val="0066FF"/>
            <w:spacing w:val="-2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cr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-3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f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.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2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0000"/>
            <w:sz w:val="18"/>
            <w:szCs w:val="18"/>
          </w:rPr>
          <w:t>.</w:t>
        </w:r>
      </w:hyperlink>
    </w:p>
    <w:p w14:paraId="7548861F" w14:textId="77777777" w:rsidR="00FC5918" w:rsidRDefault="00000000">
      <w:pPr>
        <w:tabs>
          <w:tab w:val="left" w:pos="460"/>
        </w:tabs>
        <w:spacing w:line="200" w:lineRule="exact"/>
        <w:ind w:left="460" w:right="269" w:hanging="36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position w:val="2"/>
          <w:sz w:val="18"/>
          <w:szCs w:val="18"/>
        </w:rPr>
        <w:t></w:t>
      </w:r>
      <w:r>
        <w:rPr>
          <w:position w:val="2"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>L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ce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P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rogr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m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To s</w:t>
      </w:r>
      <w:r>
        <w:rPr>
          <w:rFonts w:ascii="Verdana" w:eastAsia="Verdana" w:hAnsi="Verdana" w:cs="Verdana"/>
          <w:spacing w:val="3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e 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l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sc</w:t>
      </w:r>
      <w:r>
        <w:rPr>
          <w:rFonts w:ascii="Verdana" w:eastAsia="Verdana" w:hAnsi="Verdana" w:cs="Verdana"/>
          <w:spacing w:val="1"/>
          <w:sz w:val="18"/>
          <w:szCs w:val="18"/>
        </w:rPr>
        <w:t>op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un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sz w:val="18"/>
          <w:szCs w:val="18"/>
        </w:rPr>
        <w:t>cense pr</w:t>
      </w:r>
      <w:r>
        <w:rPr>
          <w:rFonts w:ascii="Verdana" w:eastAsia="Verdana" w:hAnsi="Verdana" w:cs="Verdana"/>
          <w:spacing w:val="1"/>
          <w:sz w:val="18"/>
          <w:szCs w:val="18"/>
        </w:rPr>
        <w:t>og</w:t>
      </w:r>
      <w:r>
        <w:rPr>
          <w:rFonts w:ascii="Verdana" w:eastAsia="Verdana" w:hAnsi="Verdana" w:cs="Verdana"/>
          <w:sz w:val="18"/>
          <w:szCs w:val="18"/>
        </w:rPr>
        <w:t>ram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ass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4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hyperlink r:id="rId11"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P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te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n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t Ma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p</w:t>
        </w:r>
        <w:r w:rsidR="00FC5918">
          <w:rPr>
            <w:rFonts w:ascii="Verdana" w:eastAsia="Verdana" w:hAnsi="Verdana" w:cs="Verdana"/>
            <w:color w:val="000000"/>
            <w:sz w:val="18"/>
            <w:szCs w:val="18"/>
          </w:rPr>
          <w:t>.</w:t>
        </w:r>
      </w:hyperlink>
    </w:p>
    <w:p w14:paraId="75488620" w14:textId="77777777" w:rsidR="00FC5918" w:rsidRDefault="00000000">
      <w:pPr>
        <w:spacing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position w:val="2"/>
          <w:sz w:val="18"/>
          <w:szCs w:val="18"/>
        </w:rPr>
        <w:t></w:t>
      </w:r>
      <w:r>
        <w:rPr>
          <w:position w:val="2"/>
          <w:sz w:val="18"/>
          <w:szCs w:val="18"/>
        </w:rPr>
        <w:t xml:space="preserve">     </w:t>
      </w:r>
      <w:r>
        <w:rPr>
          <w:spacing w:val="8"/>
          <w:position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b/>
          <w:sz w:val="18"/>
          <w:szCs w:val="18"/>
        </w:rPr>
        <w:t>em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rk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e</w:t>
      </w:r>
    </w:p>
    <w:p w14:paraId="75488621" w14:textId="77777777" w:rsidR="00FC5918" w:rsidRDefault="00000000">
      <w:pPr>
        <w:spacing w:before="9" w:line="200" w:lineRule="exact"/>
        <w:ind w:left="460" w:right="73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rad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mar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nt</w:t>
      </w:r>
      <w:r>
        <w:rPr>
          <w:rFonts w:ascii="Verdana" w:eastAsia="Verdana" w:hAnsi="Verdana" w:cs="Verdana"/>
          <w:spacing w:val="1"/>
          <w:sz w:val="18"/>
          <w:szCs w:val="18"/>
        </w:rPr>
        <w:t>el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al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s.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n</w:t>
      </w:r>
      <w:r>
        <w:rPr>
          <w:rFonts w:ascii="Verdana" w:eastAsia="Verdana" w:hAnsi="Verdana" w:cs="Verdana"/>
          <w:spacing w:val="1"/>
          <w:sz w:val="18"/>
          <w:szCs w:val="18"/>
        </w:rPr>
        <w:t>oti</w:t>
      </w:r>
      <w:r>
        <w:rPr>
          <w:rFonts w:ascii="Verdana" w:eastAsia="Verdana" w:hAnsi="Verdana" w:cs="Verdana"/>
          <w:sz w:val="18"/>
          <w:szCs w:val="18"/>
        </w:rPr>
        <w:t>ce d</w:t>
      </w:r>
      <w:r>
        <w:rPr>
          <w:rFonts w:ascii="Verdana" w:eastAsia="Verdana" w:hAnsi="Verdana" w:cs="Verdana"/>
          <w:spacing w:val="1"/>
          <w:sz w:val="18"/>
          <w:szCs w:val="18"/>
        </w:rPr>
        <w:t>oe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 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y </w:t>
      </w:r>
      <w:r>
        <w:rPr>
          <w:rFonts w:ascii="Verdana" w:eastAsia="Verdana" w:hAnsi="Verdana" w:cs="Verdana"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sz w:val="18"/>
          <w:szCs w:val="18"/>
        </w:rPr>
        <w:t xml:space="preserve">censes </w:t>
      </w:r>
      <w:r>
        <w:rPr>
          <w:rFonts w:ascii="Verdana" w:eastAsia="Verdana" w:hAnsi="Verdana" w:cs="Verdana"/>
          <w:spacing w:val="-1"/>
          <w:sz w:val="18"/>
          <w:szCs w:val="18"/>
        </w:rPr>
        <w:t>un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se ri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sz w:val="18"/>
          <w:szCs w:val="18"/>
        </w:rPr>
        <w:t xml:space="preserve">st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3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>mar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hyperlink r:id="rId12"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www.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cr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f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.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m/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rad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e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mar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k</w:t>
        </w:r>
        <w:r w:rsidR="00FC5918">
          <w:rPr>
            <w:rFonts w:ascii="Verdana" w:eastAsia="Verdana" w:hAnsi="Verdana" w:cs="Verdana"/>
            <w:color w:val="0066FF"/>
            <w:spacing w:val="2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0000"/>
            <w:sz w:val="18"/>
            <w:szCs w:val="18"/>
          </w:rPr>
          <w:t>.</w:t>
        </w:r>
      </w:hyperlink>
    </w:p>
    <w:p w14:paraId="75488622" w14:textId="77777777" w:rsidR="00FC5918" w:rsidRDefault="00000000">
      <w:pPr>
        <w:tabs>
          <w:tab w:val="left" w:pos="460"/>
        </w:tabs>
        <w:spacing w:line="200" w:lineRule="exact"/>
        <w:ind w:left="460" w:right="147" w:hanging="36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position w:val="2"/>
          <w:sz w:val="18"/>
          <w:szCs w:val="18"/>
        </w:rPr>
        <w:t></w:t>
      </w:r>
      <w:r>
        <w:rPr>
          <w:position w:val="2"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>F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c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ti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ou</w:t>
      </w:r>
      <w:r>
        <w:rPr>
          <w:rFonts w:ascii="Verdana" w:eastAsia="Verdana" w:hAnsi="Verdana" w:cs="Verdana"/>
          <w:b/>
          <w:sz w:val="18"/>
          <w:szCs w:val="18"/>
        </w:rPr>
        <w:t>s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m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3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z w:val="18"/>
          <w:szCs w:val="18"/>
        </w:rPr>
        <w:t>amp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ni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rga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ma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ma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l ad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sses,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pacing w:val="-2"/>
          <w:sz w:val="18"/>
          <w:szCs w:val="18"/>
        </w:rPr>
        <w:t>g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peo</w:t>
      </w:r>
      <w:r>
        <w:rPr>
          <w:rFonts w:ascii="Verdana" w:eastAsia="Verdana" w:hAnsi="Verdana" w:cs="Verdana"/>
          <w:spacing w:val="-2"/>
          <w:sz w:val="18"/>
          <w:szCs w:val="18"/>
        </w:rPr>
        <w:t>p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4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pl</w:t>
      </w:r>
      <w:r>
        <w:rPr>
          <w:rFonts w:ascii="Verdana" w:eastAsia="Verdana" w:hAnsi="Verdana" w:cs="Verdana"/>
          <w:sz w:val="18"/>
          <w:szCs w:val="18"/>
        </w:rPr>
        <w:t>ac</w:t>
      </w:r>
      <w:r>
        <w:rPr>
          <w:rFonts w:ascii="Verdana" w:eastAsia="Verdana" w:hAnsi="Verdana" w:cs="Verdana"/>
          <w:spacing w:val="3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at a</w:t>
      </w:r>
      <w:r>
        <w:rPr>
          <w:rFonts w:ascii="Verdana" w:eastAsia="Verdana" w:hAnsi="Verdana" w:cs="Verdana"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depi</w:t>
      </w:r>
      <w:r>
        <w:rPr>
          <w:rFonts w:ascii="Verdana" w:eastAsia="Verdana" w:hAnsi="Verdana" w:cs="Verdana"/>
          <w:spacing w:val="-3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tit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s. No ass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y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al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ny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rga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ma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ma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l ad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>go</w:t>
      </w:r>
      <w:r>
        <w:rPr>
          <w:rFonts w:ascii="Verdana" w:eastAsia="Verdana" w:hAnsi="Verdana" w:cs="Verdana"/>
          <w:sz w:val="18"/>
          <w:szCs w:val="18"/>
        </w:rPr>
        <w:t xml:space="preserve">, 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pl</w:t>
      </w:r>
      <w:r>
        <w:rPr>
          <w:rFonts w:ascii="Verdana" w:eastAsia="Verdana" w:hAnsi="Verdana" w:cs="Verdana"/>
          <w:sz w:val="18"/>
          <w:szCs w:val="18"/>
        </w:rPr>
        <w:t>ace,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rr</w:t>
      </w:r>
      <w:r>
        <w:rPr>
          <w:rFonts w:ascii="Verdana" w:eastAsia="Verdana" w:hAnsi="Verdana" w:cs="Verdana"/>
          <w:spacing w:val="1"/>
          <w:sz w:val="18"/>
          <w:szCs w:val="18"/>
        </w:rPr>
        <w:t>ed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623" w14:textId="77777777" w:rsidR="00FC5918" w:rsidRDefault="00FC5918">
      <w:pPr>
        <w:spacing w:before="3" w:line="120" w:lineRule="exact"/>
        <w:rPr>
          <w:sz w:val="12"/>
          <w:szCs w:val="12"/>
        </w:rPr>
      </w:pPr>
    </w:p>
    <w:p w14:paraId="75488624" w14:textId="77777777" w:rsidR="00FC5918" w:rsidRDefault="00000000">
      <w:pPr>
        <w:spacing w:line="200" w:lineRule="exact"/>
        <w:ind w:left="100" w:right="23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1"/>
          <w:sz w:val="18"/>
          <w:szCs w:val="18"/>
        </w:rPr>
        <w:t>R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ervati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 xml:space="preserve">n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f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gh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l 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are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serve</w:t>
      </w:r>
      <w:r>
        <w:rPr>
          <w:rFonts w:ascii="Verdana" w:eastAsia="Verdana" w:hAnsi="Verdana" w:cs="Verdana"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oti</w:t>
      </w:r>
      <w:r>
        <w:rPr>
          <w:rFonts w:ascii="Verdana" w:eastAsia="Verdana" w:hAnsi="Verdana" w:cs="Verdana"/>
          <w:sz w:val="18"/>
          <w:szCs w:val="18"/>
        </w:rPr>
        <w:t>ce d</w:t>
      </w:r>
      <w:r>
        <w:rPr>
          <w:rFonts w:ascii="Verdana" w:eastAsia="Verdana" w:hAnsi="Verdana" w:cs="Verdana"/>
          <w:spacing w:val="1"/>
          <w:sz w:val="18"/>
          <w:szCs w:val="18"/>
        </w:rPr>
        <w:t>oe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no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 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r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ll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>scr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2"/>
          <w:sz w:val="18"/>
          <w:szCs w:val="18"/>
        </w:rPr>
        <w:t>b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ab</w:t>
      </w:r>
      <w:r>
        <w:rPr>
          <w:rFonts w:ascii="Verdana" w:eastAsia="Verdana" w:hAnsi="Verdana" w:cs="Verdana"/>
          <w:spacing w:val="2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wh</w:t>
      </w:r>
      <w:r>
        <w:rPr>
          <w:rFonts w:ascii="Verdana" w:eastAsia="Verdana" w:hAnsi="Verdana" w:cs="Verdana"/>
          <w:spacing w:val="1"/>
          <w:sz w:val="18"/>
          <w:szCs w:val="18"/>
        </w:rPr>
        <w:t>et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pli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top</w:t>
      </w:r>
      <w:r>
        <w:rPr>
          <w:rFonts w:ascii="Verdana" w:eastAsia="Verdana" w:hAnsi="Verdana" w:cs="Verdana"/>
          <w:spacing w:val="-2"/>
          <w:sz w:val="18"/>
          <w:szCs w:val="18"/>
        </w:rPr>
        <w:t>p</w:t>
      </w:r>
      <w:r>
        <w:rPr>
          <w:rFonts w:ascii="Verdana" w:eastAsia="Verdana" w:hAnsi="Verdana" w:cs="Verdana"/>
          <w:spacing w:val="1"/>
          <w:sz w:val="18"/>
          <w:szCs w:val="18"/>
        </w:rPr>
        <w:t>el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se.</w:t>
      </w:r>
    </w:p>
    <w:p w14:paraId="75488625" w14:textId="77777777" w:rsidR="00FC5918" w:rsidRDefault="00FC5918">
      <w:pPr>
        <w:spacing w:before="4" w:line="160" w:lineRule="exact"/>
        <w:rPr>
          <w:sz w:val="17"/>
          <w:szCs w:val="17"/>
        </w:rPr>
      </w:pPr>
    </w:p>
    <w:p w14:paraId="75488626" w14:textId="77777777" w:rsidR="00FC5918" w:rsidRDefault="00000000">
      <w:pPr>
        <w:ind w:left="100" w:right="123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oo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ls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Op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t r</w:t>
      </w:r>
      <w:r>
        <w:rPr>
          <w:rFonts w:ascii="Verdana" w:eastAsia="Verdana" w:hAnsi="Verdana" w:cs="Verdana"/>
          <w:spacing w:val="1"/>
          <w:sz w:val="18"/>
          <w:szCs w:val="18"/>
        </w:rPr>
        <w:t>eq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se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>ramm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to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og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m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y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u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p 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ple</w:t>
      </w:r>
      <w:r>
        <w:rPr>
          <w:rFonts w:ascii="Verdana" w:eastAsia="Verdana" w:hAnsi="Verdana" w:cs="Verdana"/>
          <w:spacing w:val="-2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z w:val="18"/>
          <w:szCs w:val="18"/>
        </w:rPr>
        <w:t xml:space="preserve">f 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u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e acc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ss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 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og</w:t>
      </w:r>
      <w:r>
        <w:rPr>
          <w:rFonts w:ascii="Verdana" w:eastAsia="Verdana" w:hAnsi="Verdana" w:cs="Verdana"/>
          <w:sz w:val="18"/>
          <w:szCs w:val="18"/>
        </w:rPr>
        <w:t>ram</w:t>
      </w:r>
      <w:r>
        <w:rPr>
          <w:rFonts w:ascii="Verdana" w:eastAsia="Verdana" w:hAnsi="Verdana" w:cs="Verdana"/>
          <w:spacing w:val="-2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to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yo</w:t>
      </w:r>
      <w:r>
        <w:rPr>
          <w:rFonts w:ascii="Verdana" w:eastAsia="Verdana" w:hAnsi="Verdana" w:cs="Verdana"/>
          <w:sz w:val="18"/>
          <w:szCs w:val="18"/>
        </w:rPr>
        <w:t>u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e adv</w:t>
      </w:r>
      <w:r>
        <w:rPr>
          <w:rFonts w:ascii="Verdana" w:eastAsia="Verdana" w:hAnsi="Verdana" w:cs="Verdana"/>
          <w:spacing w:val="-1"/>
          <w:sz w:val="18"/>
          <w:szCs w:val="18"/>
        </w:rPr>
        <w:t>an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age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C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 Op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are 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u</w:t>
      </w:r>
      <w:r>
        <w:rPr>
          <w:rFonts w:ascii="Verdana" w:eastAsia="Verdana" w:hAnsi="Verdana" w:cs="Verdana"/>
          <w:sz w:val="18"/>
          <w:szCs w:val="18"/>
        </w:rPr>
        <w:t>se in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j</w:t>
      </w:r>
      <w:r>
        <w:rPr>
          <w:rFonts w:ascii="Verdana" w:eastAsia="Verdana" w:hAnsi="Verdana" w:cs="Verdana"/>
          <w:spacing w:val="2"/>
          <w:sz w:val="18"/>
          <w:szCs w:val="18"/>
        </w:rPr>
        <w:t>u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5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bli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e 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ards 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et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rk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og</w:t>
      </w:r>
      <w:r>
        <w:rPr>
          <w:rFonts w:ascii="Verdana" w:eastAsia="Verdana" w:hAnsi="Verdana" w:cs="Verdana"/>
          <w:sz w:val="18"/>
          <w:szCs w:val="18"/>
        </w:rPr>
        <w:t>ramm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art 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ass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me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eit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z w:val="18"/>
          <w:szCs w:val="18"/>
        </w:rPr>
        <w:t>am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ar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a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 xml:space="preserve">l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h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mm</w:t>
      </w:r>
      <w:r>
        <w:rPr>
          <w:rFonts w:ascii="Verdana" w:eastAsia="Verdana" w:hAnsi="Verdana" w:cs="Verdana"/>
          <w:spacing w:val="1"/>
          <w:sz w:val="18"/>
          <w:szCs w:val="18"/>
        </w:rPr>
        <w:t>edi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e acc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627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628" w14:textId="77777777" w:rsidR="00FC5918" w:rsidRDefault="00000000">
      <w:pPr>
        <w:spacing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-1"/>
          <w:position w:val="-1"/>
          <w:sz w:val="18"/>
          <w:szCs w:val="18"/>
        </w:rPr>
        <w:t>Su</w:t>
      </w:r>
      <w:r>
        <w:rPr>
          <w:rFonts w:ascii="Verdana" w:eastAsia="Verdana" w:hAnsi="Verdana" w:cs="Verdana"/>
          <w:b/>
          <w:spacing w:val="1"/>
          <w:position w:val="-1"/>
          <w:sz w:val="18"/>
          <w:szCs w:val="18"/>
        </w:rPr>
        <w:t>p</w:t>
      </w:r>
      <w:r>
        <w:rPr>
          <w:rFonts w:ascii="Verdana" w:eastAsia="Verdana" w:hAnsi="Verdana" w:cs="Verdana"/>
          <w:b/>
          <w:spacing w:val="-1"/>
          <w:position w:val="-1"/>
          <w:sz w:val="18"/>
          <w:szCs w:val="18"/>
        </w:rPr>
        <w:t>po</w:t>
      </w:r>
      <w:r>
        <w:rPr>
          <w:rFonts w:ascii="Verdana" w:eastAsia="Verdana" w:hAnsi="Verdana" w:cs="Verdana"/>
          <w:b/>
          <w:spacing w:val="2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b/>
          <w:position w:val="-1"/>
          <w:sz w:val="18"/>
          <w:szCs w:val="18"/>
        </w:rPr>
        <w:t xml:space="preserve">t. </w:t>
      </w:r>
      <w:r>
        <w:rPr>
          <w:rFonts w:ascii="Verdana" w:eastAsia="Verdana" w:hAnsi="Verdana" w:cs="Verdana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q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d 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ppo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ple</w:t>
      </w:r>
      <w:r>
        <w:rPr>
          <w:rFonts w:ascii="Verdana" w:eastAsia="Verdana" w:hAnsi="Verdana" w:cs="Verdana"/>
          <w:position w:val="-1"/>
          <w:sz w:val="18"/>
          <w:szCs w:val="18"/>
        </w:rPr>
        <w:t>ase c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-3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t </w:t>
      </w:r>
      <w:r>
        <w:rPr>
          <w:rFonts w:ascii="Verdana" w:eastAsia="Verdana" w:hAnsi="Verdana" w:cs="Verdana"/>
          <w:color w:val="0066FF"/>
          <w:spacing w:val="-60"/>
          <w:position w:val="-1"/>
          <w:sz w:val="18"/>
          <w:szCs w:val="18"/>
        </w:rPr>
        <w:t xml:space="preserve"> </w:t>
      </w:r>
      <w:hyperlink r:id="rId13"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do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h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elp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@</w:t>
        </w:r>
        <w:r w:rsidR="00FC5918">
          <w:rPr>
            <w:rFonts w:ascii="Verdana" w:eastAsia="Verdana" w:hAnsi="Verdana" w:cs="Verdana"/>
            <w:color w:val="0066FF"/>
            <w:spacing w:val="-2"/>
            <w:position w:val="-1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cr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-3"/>
            <w:position w:val="-1"/>
            <w:sz w:val="18"/>
            <w:szCs w:val="18"/>
            <w:u w:val="single" w:color="0066FF"/>
          </w:rPr>
          <w:t>f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.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2"/>
            <w:position w:val="-1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0000"/>
            <w:position w:val="-1"/>
            <w:sz w:val="18"/>
            <w:szCs w:val="18"/>
          </w:rPr>
          <w:t>.</w:t>
        </w:r>
      </w:hyperlink>
    </w:p>
    <w:p w14:paraId="75488629" w14:textId="77777777" w:rsidR="00FC5918" w:rsidRDefault="00FC5918">
      <w:pPr>
        <w:spacing w:before="8" w:line="160" w:lineRule="exact"/>
        <w:rPr>
          <w:sz w:val="16"/>
          <w:szCs w:val="16"/>
        </w:rPr>
      </w:pPr>
    </w:p>
    <w:p w14:paraId="7548862A" w14:textId="77777777" w:rsidR="00FC5918" w:rsidRDefault="00FC5918">
      <w:pPr>
        <w:spacing w:line="200" w:lineRule="exact"/>
      </w:pPr>
    </w:p>
    <w:p w14:paraId="7548862B" w14:textId="77777777" w:rsidR="00FC5918" w:rsidRDefault="00FC5918">
      <w:pPr>
        <w:spacing w:line="200" w:lineRule="exact"/>
      </w:pPr>
    </w:p>
    <w:p w14:paraId="7548862C" w14:textId="77777777" w:rsidR="00FC5918" w:rsidRDefault="00FC5918">
      <w:pPr>
        <w:spacing w:line="200" w:lineRule="exact"/>
      </w:pPr>
    </w:p>
    <w:p w14:paraId="7548862D" w14:textId="77777777" w:rsidR="00FC5918" w:rsidRDefault="00FC5918">
      <w:pPr>
        <w:spacing w:line="200" w:lineRule="exact"/>
      </w:pPr>
    </w:p>
    <w:p w14:paraId="7548862E" w14:textId="77777777" w:rsidR="00FC5918" w:rsidRDefault="00FC5918">
      <w:pPr>
        <w:spacing w:line="200" w:lineRule="exact"/>
      </w:pPr>
    </w:p>
    <w:p w14:paraId="7548862F" w14:textId="77777777" w:rsidR="00FC5918" w:rsidRDefault="00FC5918">
      <w:pPr>
        <w:spacing w:line="200" w:lineRule="exact"/>
      </w:pPr>
    </w:p>
    <w:p w14:paraId="75488630" w14:textId="77777777" w:rsidR="00FC5918" w:rsidRDefault="00FC5918">
      <w:pPr>
        <w:spacing w:line="200" w:lineRule="exact"/>
      </w:pPr>
    </w:p>
    <w:p w14:paraId="75488631" w14:textId="77777777" w:rsidR="00FC5918" w:rsidRDefault="00FC5918">
      <w:pPr>
        <w:spacing w:line="200" w:lineRule="exact"/>
      </w:pPr>
    </w:p>
    <w:p w14:paraId="75488632" w14:textId="77777777" w:rsidR="00FC5918" w:rsidRDefault="00000000">
      <w:pPr>
        <w:spacing w:before="32"/>
        <w:ind w:right="118"/>
        <w:jc w:val="right"/>
        <w:rPr>
          <w:rFonts w:ascii="Verdana" w:eastAsia="Verdana" w:hAnsi="Verdana" w:cs="Verdana"/>
          <w:sz w:val="16"/>
          <w:szCs w:val="16"/>
        </w:rPr>
        <w:sectPr w:rsidR="00FC5918">
          <w:footerReference w:type="default" r:id="rId14"/>
          <w:type w:val="continuous"/>
          <w:pgSz w:w="12240" w:h="15840"/>
          <w:pgMar w:top="1200" w:right="1320" w:bottom="280" w:left="1340" w:header="720" w:footer="905" w:gutter="0"/>
          <w:cols w:space="720"/>
        </w:sectPr>
      </w:pPr>
      <w:r>
        <w:pict w14:anchorId="7548A663">
          <v:group id="_x0000_s2146" style="position:absolute;left:0;text-align:left;margin-left:70.6pt;margin-top:.3pt;width:470.95pt;height:0;z-index:-18674;mso-position-horizontal-relative:page" coordorigin="1412,6" coordsize="9419,0">
            <v:shape id="_x0000_s2147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z w:val="16"/>
          <w:szCs w:val="16"/>
        </w:rPr>
        <w:t>1</w:t>
      </w:r>
      <w:r>
        <w:rPr>
          <w:rFonts w:ascii="Verdana" w:eastAsia="Verdana" w:hAnsi="Verdana" w:cs="Verdana"/>
          <w:i/>
          <w:spacing w:val="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z w:val="16"/>
          <w:szCs w:val="16"/>
        </w:rPr>
        <w:t>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-1"/>
          <w:sz w:val="16"/>
          <w:szCs w:val="16"/>
        </w:rPr>
        <w:t>61</w:t>
      </w:r>
    </w:p>
    <w:p w14:paraId="75488633" w14:textId="77777777" w:rsidR="00FC5918" w:rsidRDefault="00000000">
      <w:pPr>
        <w:spacing w:before="57" w:line="240" w:lineRule="exact"/>
        <w:ind w:left="10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position w:val="-1"/>
          <w:sz w:val="22"/>
          <w:szCs w:val="22"/>
        </w:rPr>
        <w:lastRenderedPageBreak/>
        <w:t>Rev</w:t>
      </w:r>
      <w:r>
        <w:rPr>
          <w:rFonts w:ascii="Verdana" w:eastAsia="Verdana" w:hAnsi="Verdana" w:cs="Verdana"/>
          <w:b/>
          <w:spacing w:val="-1"/>
          <w:position w:val="-1"/>
          <w:sz w:val="22"/>
          <w:szCs w:val="22"/>
        </w:rPr>
        <w:t>i</w:t>
      </w:r>
      <w:r>
        <w:rPr>
          <w:rFonts w:ascii="Verdana" w:eastAsia="Verdana" w:hAnsi="Verdana" w:cs="Verdana"/>
          <w:b/>
          <w:spacing w:val="1"/>
          <w:position w:val="-1"/>
          <w:sz w:val="22"/>
          <w:szCs w:val="22"/>
        </w:rPr>
        <w:t>s</w:t>
      </w:r>
      <w:r>
        <w:rPr>
          <w:rFonts w:ascii="Verdana" w:eastAsia="Verdana" w:hAnsi="Verdana" w:cs="Verdana"/>
          <w:b/>
          <w:spacing w:val="-1"/>
          <w:position w:val="-1"/>
          <w:sz w:val="22"/>
          <w:szCs w:val="22"/>
        </w:rPr>
        <w:t>i</w:t>
      </w:r>
      <w:r>
        <w:rPr>
          <w:rFonts w:ascii="Verdana" w:eastAsia="Verdana" w:hAnsi="Verdana" w:cs="Verdana"/>
          <w:b/>
          <w:spacing w:val="-3"/>
          <w:position w:val="-1"/>
          <w:sz w:val="22"/>
          <w:szCs w:val="22"/>
        </w:rPr>
        <w:t>o</w:t>
      </w:r>
      <w:r>
        <w:rPr>
          <w:rFonts w:ascii="Verdana" w:eastAsia="Verdana" w:hAnsi="Verdana" w:cs="Verdana"/>
          <w:b/>
          <w:position w:val="-1"/>
          <w:sz w:val="22"/>
          <w:szCs w:val="22"/>
        </w:rPr>
        <w:t xml:space="preserve">n </w:t>
      </w:r>
      <w:r>
        <w:rPr>
          <w:rFonts w:ascii="Verdana" w:eastAsia="Verdana" w:hAnsi="Verdana" w:cs="Verdana"/>
          <w:b/>
          <w:spacing w:val="-1"/>
          <w:position w:val="-1"/>
          <w:sz w:val="22"/>
          <w:szCs w:val="22"/>
        </w:rPr>
        <w:t>S</w:t>
      </w:r>
      <w:r>
        <w:rPr>
          <w:rFonts w:ascii="Verdana" w:eastAsia="Verdana" w:hAnsi="Verdana" w:cs="Verdana"/>
          <w:b/>
          <w:spacing w:val="1"/>
          <w:position w:val="-1"/>
          <w:sz w:val="22"/>
          <w:szCs w:val="22"/>
        </w:rPr>
        <w:t>u</w:t>
      </w:r>
      <w:r>
        <w:rPr>
          <w:rFonts w:ascii="Verdana" w:eastAsia="Verdana" w:hAnsi="Verdana" w:cs="Verdana"/>
          <w:b/>
          <w:spacing w:val="-1"/>
          <w:position w:val="-1"/>
          <w:sz w:val="22"/>
          <w:szCs w:val="22"/>
        </w:rPr>
        <w:t>mma</w:t>
      </w:r>
      <w:r>
        <w:rPr>
          <w:rFonts w:ascii="Verdana" w:eastAsia="Verdana" w:hAnsi="Verdana" w:cs="Verdana"/>
          <w:b/>
          <w:position w:val="-1"/>
          <w:sz w:val="22"/>
          <w:szCs w:val="22"/>
        </w:rPr>
        <w:t>ry</w:t>
      </w:r>
    </w:p>
    <w:p w14:paraId="75488634" w14:textId="77777777" w:rsidR="00FC5918" w:rsidRDefault="00FC5918">
      <w:pPr>
        <w:spacing w:before="4" w:line="160" w:lineRule="exact"/>
        <w:rPr>
          <w:sz w:val="17"/>
          <w:szCs w:val="17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0"/>
        <w:gridCol w:w="1546"/>
        <w:gridCol w:w="1402"/>
        <w:gridCol w:w="5339"/>
      </w:tblGrid>
      <w:tr w:rsidR="00FC5918" w14:paraId="7548863D" w14:textId="77777777">
        <w:trPr>
          <w:trHeight w:hRule="exact" w:val="550"/>
        </w:trPr>
        <w:tc>
          <w:tcPr>
            <w:tcW w:w="1190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635" w14:textId="77777777" w:rsidR="00FC5918" w:rsidRDefault="00FC5918">
            <w:pPr>
              <w:spacing w:before="3" w:line="260" w:lineRule="exact"/>
              <w:rPr>
                <w:sz w:val="26"/>
                <w:szCs w:val="26"/>
              </w:rPr>
            </w:pPr>
          </w:p>
          <w:p w14:paraId="75488636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</w:p>
        </w:tc>
        <w:tc>
          <w:tcPr>
            <w:tcW w:w="1546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637" w14:textId="77777777" w:rsidR="00FC5918" w:rsidRDefault="00000000">
            <w:pPr>
              <w:spacing w:before="6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ev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</w:t>
            </w:r>
          </w:p>
          <w:p w14:paraId="75488638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His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y</w:t>
            </w:r>
          </w:p>
        </w:tc>
        <w:tc>
          <w:tcPr>
            <w:tcW w:w="1402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639" w14:textId="77777777" w:rsidR="00FC5918" w:rsidRDefault="00000000">
            <w:pPr>
              <w:spacing w:before="6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ev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</w:t>
            </w:r>
          </w:p>
          <w:p w14:paraId="7548863A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ss</w:t>
            </w:r>
          </w:p>
        </w:tc>
        <w:tc>
          <w:tcPr>
            <w:tcW w:w="5339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63B" w14:textId="77777777" w:rsidR="00FC5918" w:rsidRDefault="00FC5918">
            <w:pPr>
              <w:spacing w:before="3" w:line="260" w:lineRule="exact"/>
              <w:rPr>
                <w:sz w:val="26"/>
                <w:szCs w:val="26"/>
              </w:rPr>
            </w:pPr>
          </w:p>
          <w:p w14:paraId="7548863C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om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</w:t>
            </w:r>
          </w:p>
        </w:tc>
      </w:tr>
      <w:tr w:rsidR="00FC5918" w14:paraId="75488642" w14:textId="77777777">
        <w:trPr>
          <w:trHeight w:hRule="exact" w:val="396"/>
        </w:trPr>
        <w:tc>
          <w:tcPr>
            <w:tcW w:w="119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3E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1546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3F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0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1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47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4C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51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56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5B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24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60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65" w14:textId="77777777">
        <w:trPr>
          <w:trHeight w:hRule="exact" w:val="385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1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2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3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4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6A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6F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74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79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7E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83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7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Upd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88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8D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18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92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E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8F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0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1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97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9C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A1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cal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A9" w14:textId="77777777">
        <w:trPr>
          <w:trHeight w:hRule="exact" w:val="576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A2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A3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A4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A5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A6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A7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A8" w14:textId="77777777" w:rsidR="00FC5918" w:rsidRDefault="00000000">
            <w:pPr>
              <w:spacing w:before="90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B1" w14:textId="77777777">
        <w:trPr>
          <w:trHeight w:hRule="exact" w:val="578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AA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AB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AC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AD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AE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AF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B0" w14:textId="77777777" w:rsidR="00FC5918" w:rsidRDefault="00000000">
            <w:pPr>
              <w:spacing w:before="92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B9" w14:textId="77777777">
        <w:trPr>
          <w:trHeight w:hRule="exact" w:val="576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B2" w14:textId="77777777" w:rsidR="00FC5918" w:rsidRDefault="00FC5918">
            <w:pPr>
              <w:spacing w:before="6" w:line="180" w:lineRule="exact"/>
              <w:rPr>
                <w:sz w:val="18"/>
                <w:szCs w:val="18"/>
              </w:rPr>
            </w:pPr>
          </w:p>
          <w:p w14:paraId="754886B3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B4" w14:textId="77777777" w:rsidR="00FC5918" w:rsidRDefault="00FC5918">
            <w:pPr>
              <w:spacing w:before="6" w:line="180" w:lineRule="exact"/>
              <w:rPr>
                <w:sz w:val="18"/>
                <w:szCs w:val="18"/>
              </w:rPr>
            </w:pPr>
          </w:p>
          <w:p w14:paraId="754886B5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B6" w14:textId="77777777" w:rsidR="00FC5918" w:rsidRDefault="00FC5918">
            <w:pPr>
              <w:spacing w:before="6" w:line="180" w:lineRule="exact"/>
              <w:rPr>
                <w:sz w:val="18"/>
                <w:szCs w:val="18"/>
              </w:rPr>
            </w:pPr>
          </w:p>
          <w:p w14:paraId="754886B7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B8" w14:textId="77777777" w:rsidR="00FC5918" w:rsidRDefault="00000000">
            <w:pPr>
              <w:spacing w:before="90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C1" w14:textId="77777777">
        <w:trPr>
          <w:trHeight w:hRule="exact" w:val="577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BA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BB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19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BC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BD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BE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BF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C0" w14:textId="77777777" w:rsidR="00FC5918" w:rsidRDefault="00000000">
            <w:pPr>
              <w:spacing w:before="90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C9" w14:textId="77777777">
        <w:trPr>
          <w:trHeight w:hRule="exact" w:val="578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C2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C3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C4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C5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C6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C7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C8" w14:textId="77777777" w:rsidR="00FC5918" w:rsidRDefault="00000000">
            <w:pPr>
              <w:spacing w:before="92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D1" w14:textId="77777777">
        <w:trPr>
          <w:trHeight w:hRule="exact" w:val="576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CA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CB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CC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CD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CE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CF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D0" w14:textId="77777777" w:rsidR="00FC5918" w:rsidRDefault="00000000">
            <w:pPr>
              <w:spacing w:before="90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D9" w14:textId="77777777">
        <w:trPr>
          <w:trHeight w:hRule="exact" w:val="578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D2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D3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D4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D5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D6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D7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D8" w14:textId="77777777" w:rsidR="00FC5918" w:rsidRDefault="00000000">
            <w:pPr>
              <w:spacing w:before="90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</w:tbl>
    <w:p w14:paraId="754886DA" w14:textId="77777777" w:rsidR="00FC5918" w:rsidRDefault="00FC5918">
      <w:pPr>
        <w:spacing w:before="7" w:line="180" w:lineRule="exact"/>
        <w:rPr>
          <w:sz w:val="18"/>
          <w:szCs w:val="18"/>
        </w:rPr>
      </w:pPr>
    </w:p>
    <w:p w14:paraId="754886DB" w14:textId="77777777" w:rsidR="00FC5918" w:rsidRDefault="00000000">
      <w:pPr>
        <w:spacing w:before="32"/>
        <w:ind w:right="218"/>
        <w:jc w:val="right"/>
        <w:rPr>
          <w:rFonts w:ascii="Verdana" w:eastAsia="Verdana" w:hAnsi="Verdana" w:cs="Verdana"/>
          <w:sz w:val="16"/>
          <w:szCs w:val="16"/>
        </w:rPr>
        <w:sectPr w:rsidR="00FC5918">
          <w:footerReference w:type="default" r:id="rId15"/>
          <w:pgSz w:w="12240" w:h="15840"/>
          <w:pgMar w:top="1020" w:right="1220" w:bottom="280" w:left="1340" w:header="0" w:footer="905" w:gutter="0"/>
          <w:cols w:space="720"/>
        </w:sectPr>
      </w:pPr>
      <w:r>
        <w:pict w14:anchorId="7548A664">
          <v:group id="_x0000_s2144" style="position:absolute;left:0;text-align:left;margin-left:70.6pt;margin-top:.3pt;width:470.95pt;height:0;z-index:-18672;mso-position-horizontal-relative:page" coordorigin="1412,6" coordsize="9419,0">
            <v:shape id="_x0000_s2145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z w:val="16"/>
          <w:szCs w:val="16"/>
        </w:rPr>
        <w:t>2</w:t>
      </w:r>
      <w:r>
        <w:rPr>
          <w:rFonts w:ascii="Verdana" w:eastAsia="Verdana" w:hAnsi="Verdana" w:cs="Verdana"/>
          <w:i/>
          <w:spacing w:val="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z w:val="16"/>
          <w:szCs w:val="16"/>
        </w:rPr>
        <w:t>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-1"/>
          <w:sz w:val="16"/>
          <w:szCs w:val="16"/>
        </w:rPr>
        <w:t>61</w:t>
      </w:r>
    </w:p>
    <w:p w14:paraId="754886DC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0"/>
        <w:gridCol w:w="1546"/>
        <w:gridCol w:w="1402"/>
        <w:gridCol w:w="5339"/>
      </w:tblGrid>
      <w:tr w:rsidR="00FC5918" w14:paraId="754886E5" w14:textId="77777777">
        <w:trPr>
          <w:trHeight w:hRule="exact" w:val="548"/>
        </w:trPr>
        <w:tc>
          <w:tcPr>
            <w:tcW w:w="1190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6DD" w14:textId="77777777" w:rsidR="00FC5918" w:rsidRDefault="00FC5918">
            <w:pPr>
              <w:spacing w:before="1" w:line="260" w:lineRule="exact"/>
              <w:rPr>
                <w:sz w:val="26"/>
                <w:szCs w:val="26"/>
              </w:rPr>
            </w:pPr>
          </w:p>
          <w:p w14:paraId="754886DE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</w:p>
        </w:tc>
        <w:tc>
          <w:tcPr>
            <w:tcW w:w="1546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6DF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ev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</w:t>
            </w:r>
          </w:p>
          <w:p w14:paraId="754886E0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His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y</w:t>
            </w:r>
          </w:p>
        </w:tc>
        <w:tc>
          <w:tcPr>
            <w:tcW w:w="1402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6E1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ev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</w:t>
            </w:r>
          </w:p>
          <w:p w14:paraId="754886E2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ss</w:t>
            </w:r>
          </w:p>
        </w:tc>
        <w:tc>
          <w:tcPr>
            <w:tcW w:w="5339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6E3" w14:textId="77777777" w:rsidR="00FC5918" w:rsidRDefault="00FC5918">
            <w:pPr>
              <w:spacing w:before="1" w:line="260" w:lineRule="exact"/>
              <w:rPr>
                <w:sz w:val="26"/>
                <w:szCs w:val="26"/>
              </w:rPr>
            </w:pPr>
          </w:p>
          <w:p w14:paraId="754886E4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om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</w:t>
            </w:r>
          </w:p>
        </w:tc>
      </w:tr>
      <w:tr w:rsidR="00FC5918" w14:paraId="754886ED" w14:textId="77777777">
        <w:trPr>
          <w:trHeight w:hRule="exact" w:val="593"/>
        </w:trPr>
        <w:tc>
          <w:tcPr>
            <w:tcW w:w="119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E6" w14:textId="77777777" w:rsidR="00FC5918" w:rsidRDefault="00FC5918">
            <w:pPr>
              <w:spacing w:before="3" w:line="180" w:lineRule="exact"/>
              <w:rPr>
                <w:sz w:val="19"/>
                <w:szCs w:val="19"/>
              </w:rPr>
            </w:pPr>
          </w:p>
          <w:p w14:paraId="754886E7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546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E8" w14:textId="77777777" w:rsidR="00FC5918" w:rsidRDefault="00FC5918">
            <w:pPr>
              <w:spacing w:before="3" w:line="180" w:lineRule="exact"/>
              <w:rPr>
                <w:sz w:val="19"/>
                <w:szCs w:val="19"/>
              </w:rPr>
            </w:pPr>
          </w:p>
          <w:p w14:paraId="754886E9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402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EA" w14:textId="77777777" w:rsidR="00FC5918" w:rsidRDefault="00FC5918">
            <w:pPr>
              <w:spacing w:before="3" w:line="180" w:lineRule="exact"/>
              <w:rPr>
                <w:sz w:val="19"/>
                <w:szCs w:val="19"/>
              </w:rPr>
            </w:pPr>
          </w:p>
          <w:p w14:paraId="754886EB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EC" w14:textId="77777777" w:rsidR="00FC5918" w:rsidRDefault="00000000">
            <w:pPr>
              <w:spacing w:before="97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F2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FA" w14:textId="77777777">
        <w:trPr>
          <w:trHeight w:hRule="exact" w:val="576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F3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F4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F5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F6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.2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F7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6F8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F9" w14:textId="77777777" w:rsidR="00FC5918" w:rsidRDefault="00000000">
            <w:pPr>
              <w:spacing w:before="90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6FF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F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F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F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6F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Upd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07" w14:textId="77777777">
        <w:trPr>
          <w:trHeight w:hRule="exact" w:val="576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00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01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/3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02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03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04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05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06" w14:textId="77777777" w:rsidR="00FC5918" w:rsidRDefault="00000000">
            <w:pPr>
              <w:spacing w:before="90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0C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Upd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14" w14:textId="77777777">
        <w:trPr>
          <w:trHeight w:hRule="exact" w:val="577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0D" w14:textId="77777777" w:rsidR="00FC5918" w:rsidRDefault="00FC5918">
            <w:pPr>
              <w:spacing w:before="6" w:line="180" w:lineRule="exact"/>
              <w:rPr>
                <w:sz w:val="18"/>
                <w:szCs w:val="18"/>
              </w:rPr>
            </w:pPr>
          </w:p>
          <w:p w14:paraId="7548870E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25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0F" w14:textId="77777777" w:rsidR="00FC5918" w:rsidRDefault="00FC5918">
            <w:pPr>
              <w:spacing w:before="6" w:line="180" w:lineRule="exact"/>
              <w:rPr>
                <w:sz w:val="18"/>
                <w:szCs w:val="18"/>
              </w:rPr>
            </w:pPr>
          </w:p>
          <w:p w14:paraId="75488710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11" w14:textId="77777777" w:rsidR="00FC5918" w:rsidRDefault="00FC5918">
            <w:pPr>
              <w:spacing w:before="6" w:line="180" w:lineRule="exact"/>
              <w:rPr>
                <w:sz w:val="18"/>
                <w:szCs w:val="18"/>
              </w:rPr>
            </w:pPr>
          </w:p>
          <w:p w14:paraId="75488712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13" w14:textId="77777777" w:rsidR="00FC5918" w:rsidRDefault="00000000">
            <w:pPr>
              <w:spacing w:before="90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1C" w14:textId="77777777">
        <w:trPr>
          <w:trHeight w:hRule="exact" w:val="576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15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16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/3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17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18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19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1A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1B" w14:textId="77777777" w:rsidR="00FC5918" w:rsidRDefault="00000000">
            <w:pPr>
              <w:spacing w:before="90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t.</w:t>
            </w:r>
          </w:p>
        </w:tc>
      </w:tr>
      <w:tr w:rsidR="00FC5918" w14:paraId="75488721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1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1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1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2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Upd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26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14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2E" w14:textId="77777777">
        <w:trPr>
          <w:trHeight w:hRule="exact" w:val="576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27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28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29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2A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2B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2C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2D" w14:textId="77777777" w:rsidR="00FC5918" w:rsidRDefault="00000000">
            <w:pPr>
              <w:spacing w:before="90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36" w14:textId="77777777">
        <w:trPr>
          <w:trHeight w:hRule="exact" w:val="578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2F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30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31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32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33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34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35" w14:textId="77777777" w:rsidR="00FC5918" w:rsidRDefault="00000000">
            <w:pPr>
              <w:spacing w:before="92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3B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/3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43" w14:textId="77777777">
        <w:trPr>
          <w:trHeight w:hRule="exact" w:val="579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3C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3D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3E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3F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40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41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42" w14:textId="77777777" w:rsidR="00FC5918" w:rsidRDefault="00000000">
            <w:pPr>
              <w:spacing w:before="90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48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4D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55" w14:textId="77777777">
        <w:trPr>
          <w:trHeight w:hRule="exact" w:val="578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4E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4F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50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51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52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8753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54" w14:textId="77777777" w:rsidR="00FC5918" w:rsidRDefault="00000000">
            <w:pPr>
              <w:spacing w:before="90" w:line="242" w:lineRule="auto"/>
              <w:ind w:left="109" w:right="41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5A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5F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11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64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69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13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6E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14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73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6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7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14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7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7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78" w14:textId="77777777">
        <w:trPr>
          <w:trHeight w:hRule="exact" w:val="382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15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77D" w14:textId="77777777">
        <w:trPr>
          <w:trHeight w:hRule="exact" w:val="384"/>
        </w:trPr>
        <w:tc>
          <w:tcPr>
            <w:tcW w:w="1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/2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7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cal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</w:tbl>
    <w:p w14:paraId="7548877E" w14:textId="77777777" w:rsidR="00FC5918" w:rsidRDefault="00FC5918">
      <w:pPr>
        <w:spacing w:line="200" w:lineRule="exact"/>
      </w:pPr>
    </w:p>
    <w:p w14:paraId="7548877F" w14:textId="77777777" w:rsidR="00FC5918" w:rsidRDefault="00FC5918">
      <w:pPr>
        <w:spacing w:line="200" w:lineRule="exact"/>
      </w:pPr>
    </w:p>
    <w:p w14:paraId="75488780" w14:textId="77777777" w:rsidR="00FC5918" w:rsidRDefault="00FC5918">
      <w:pPr>
        <w:spacing w:line="200" w:lineRule="exact"/>
      </w:pPr>
    </w:p>
    <w:p w14:paraId="75488781" w14:textId="77777777" w:rsidR="00FC5918" w:rsidRDefault="00FC5918">
      <w:pPr>
        <w:spacing w:line="200" w:lineRule="exact"/>
      </w:pPr>
    </w:p>
    <w:p w14:paraId="75488782" w14:textId="77777777" w:rsidR="00FC5918" w:rsidRDefault="00FC5918">
      <w:pPr>
        <w:spacing w:before="11" w:line="200" w:lineRule="exact"/>
      </w:pPr>
    </w:p>
    <w:p w14:paraId="75488783" w14:textId="77777777" w:rsidR="00FC5918" w:rsidRDefault="00000000">
      <w:pPr>
        <w:spacing w:before="32"/>
        <w:ind w:right="218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220" w:bottom="280" w:left="1340" w:header="0" w:footer="905" w:gutter="0"/>
          <w:cols w:space="720"/>
        </w:sectPr>
      </w:pPr>
      <w:r>
        <w:pict w14:anchorId="7548A665">
          <v:group id="_x0000_s2142" style="position:absolute;left:0;text-align:left;margin-left:70.6pt;margin-top:.3pt;width:470.95pt;height:0;z-index:-18671;mso-position-horizontal-relative:page" coordorigin="1412,6" coordsize="9419,0">
            <v:shape id="_x0000_s2143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z w:val="16"/>
          <w:szCs w:val="16"/>
        </w:rPr>
        <w:t>3</w:t>
      </w:r>
      <w:r>
        <w:rPr>
          <w:rFonts w:ascii="Verdana" w:eastAsia="Verdana" w:hAnsi="Verdana" w:cs="Verdana"/>
          <w:i/>
          <w:spacing w:val="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z w:val="16"/>
          <w:szCs w:val="16"/>
        </w:rPr>
        <w:t>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-1"/>
          <w:sz w:val="16"/>
          <w:szCs w:val="16"/>
        </w:rPr>
        <w:t>61</w:t>
      </w:r>
    </w:p>
    <w:p w14:paraId="75488784" w14:textId="77777777" w:rsidR="00FC5918" w:rsidRDefault="00000000">
      <w:pPr>
        <w:spacing w:before="58"/>
        <w:ind w:left="113"/>
        <w:rPr>
          <w:rFonts w:ascii="Verdana" w:eastAsia="Verdana" w:hAnsi="Verdana" w:cs="Verdana"/>
          <w:sz w:val="26"/>
          <w:szCs w:val="26"/>
        </w:rPr>
      </w:pPr>
      <w:proofErr w:type="spellStart"/>
      <w:r>
        <w:rPr>
          <w:rFonts w:ascii="Verdana" w:eastAsia="Verdana" w:hAnsi="Verdana" w:cs="Verdana"/>
          <w:b/>
          <w:spacing w:val="1"/>
          <w:sz w:val="26"/>
          <w:szCs w:val="26"/>
        </w:rPr>
        <w:t>T</w:t>
      </w:r>
      <w:r>
        <w:rPr>
          <w:rFonts w:ascii="Verdana" w:eastAsia="Verdana" w:hAnsi="Verdana" w:cs="Verdana"/>
          <w:b/>
          <w:sz w:val="26"/>
          <w:szCs w:val="26"/>
        </w:rPr>
        <w:t>able</w:t>
      </w:r>
      <w:proofErr w:type="spellEnd"/>
      <w:r>
        <w:rPr>
          <w:rFonts w:ascii="Verdana" w:eastAsia="Verdana" w:hAnsi="Verdana" w:cs="Verdana"/>
          <w:b/>
          <w:spacing w:val="-8"/>
          <w:sz w:val="26"/>
          <w:szCs w:val="26"/>
        </w:rPr>
        <w:t xml:space="preserve"> </w:t>
      </w:r>
      <w:r>
        <w:rPr>
          <w:rFonts w:ascii="Verdana" w:eastAsia="Verdana" w:hAnsi="Verdana" w:cs="Verdana"/>
          <w:b/>
          <w:sz w:val="26"/>
          <w:szCs w:val="26"/>
        </w:rPr>
        <w:t>of</w:t>
      </w:r>
      <w:r>
        <w:rPr>
          <w:rFonts w:ascii="Verdana" w:eastAsia="Verdana" w:hAnsi="Verdana" w:cs="Verdana"/>
          <w:b/>
          <w:spacing w:val="-3"/>
          <w:sz w:val="26"/>
          <w:szCs w:val="26"/>
        </w:rPr>
        <w:t xml:space="preserve"> </w:t>
      </w:r>
      <w:r>
        <w:rPr>
          <w:rFonts w:ascii="Verdana" w:eastAsia="Verdana" w:hAnsi="Verdana" w:cs="Verdana"/>
          <w:b/>
          <w:sz w:val="26"/>
          <w:szCs w:val="26"/>
        </w:rPr>
        <w:t>C</w:t>
      </w:r>
      <w:r>
        <w:rPr>
          <w:rFonts w:ascii="Verdana" w:eastAsia="Verdana" w:hAnsi="Verdana" w:cs="Verdana"/>
          <w:b/>
          <w:spacing w:val="-1"/>
          <w:sz w:val="26"/>
          <w:szCs w:val="26"/>
        </w:rPr>
        <w:t>o</w:t>
      </w:r>
      <w:r>
        <w:rPr>
          <w:rFonts w:ascii="Verdana" w:eastAsia="Verdana" w:hAnsi="Verdana" w:cs="Verdana"/>
          <w:b/>
          <w:sz w:val="26"/>
          <w:szCs w:val="26"/>
        </w:rPr>
        <w:t>nt</w:t>
      </w:r>
      <w:r>
        <w:rPr>
          <w:rFonts w:ascii="Verdana" w:eastAsia="Verdana" w:hAnsi="Verdana" w:cs="Verdana"/>
          <w:b/>
          <w:spacing w:val="3"/>
          <w:sz w:val="26"/>
          <w:szCs w:val="26"/>
        </w:rPr>
        <w:t>e</w:t>
      </w:r>
      <w:r>
        <w:rPr>
          <w:rFonts w:ascii="Verdana" w:eastAsia="Verdana" w:hAnsi="Verdana" w:cs="Verdana"/>
          <w:b/>
          <w:sz w:val="26"/>
          <w:szCs w:val="26"/>
        </w:rPr>
        <w:t>n</w:t>
      </w:r>
      <w:r>
        <w:rPr>
          <w:rFonts w:ascii="Verdana" w:eastAsia="Verdana" w:hAnsi="Verdana" w:cs="Verdana"/>
          <w:b/>
          <w:spacing w:val="2"/>
          <w:sz w:val="26"/>
          <w:szCs w:val="26"/>
        </w:rPr>
        <w:t>t</w:t>
      </w:r>
      <w:r>
        <w:rPr>
          <w:rFonts w:ascii="Verdana" w:eastAsia="Verdana" w:hAnsi="Verdana" w:cs="Verdana"/>
          <w:b/>
          <w:sz w:val="26"/>
          <w:szCs w:val="26"/>
        </w:rPr>
        <w:t>s</w:t>
      </w:r>
    </w:p>
    <w:p w14:paraId="75488785" w14:textId="77777777" w:rsidR="00FC5918" w:rsidRDefault="00FC5918">
      <w:pPr>
        <w:spacing w:before="4" w:line="120" w:lineRule="exact"/>
        <w:rPr>
          <w:sz w:val="12"/>
          <w:szCs w:val="12"/>
        </w:rPr>
      </w:pPr>
    </w:p>
    <w:p w14:paraId="75488786" w14:textId="77777777" w:rsidR="00FC5918" w:rsidRDefault="00000000">
      <w:pPr>
        <w:ind w:left="267" w:right="644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1  </w:t>
      </w:r>
      <w:r>
        <w:rPr>
          <w:rFonts w:ascii="Verdana" w:eastAsia="Verdana" w:hAnsi="Verdana" w:cs="Verdana"/>
          <w:b/>
          <w:spacing w:val="4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du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c</w:t>
      </w:r>
      <w:r>
        <w:rPr>
          <w:rFonts w:ascii="Verdana" w:eastAsia="Verdana" w:hAnsi="Verdana" w:cs="Verdana"/>
          <w:b/>
          <w:sz w:val="18"/>
          <w:szCs w:val="18"/>
        </w:rPr>
        <w:t>ti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-26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</w:t>
      </w:r>
      <w:r>
        <w:rPr>
          <w:rFonts w:ascii="Verdana" w:eastAsia="Verdana" w:hAnsi="Verdana" w:cs="Verdana"/>
          <w:b/>
          <w:spacing w:val="-3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5</w:t>
      </w:r>
    </w:p>
    <w:p w14:paraId="75488787" w14:textId="77777777" w:rsidR="00FC5918" w:rsidRDefault="00000000">
      <w:pPr>
        <w:spacing w:line="200" w:lineRule="exact"/>
        <w:ind w:left="454" w:right="645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1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1     </w:t>
      </w:r>
      <w:r>
        <w:rPr>
          <w:rFonts w:ascii="Verdana" w:eastAsia="Verdana" w:hAnsi="Verdana" w:cs="Verdana"/>
          <w:spacing w:val="3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Gl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ssary</w:t>
      </w:r>
      <w:r>
        <w:rPr>
          <w:rFonts w:ascii="Verdana" w:eastAsia="Verdana" w:hAnsi="Verdana" w:cs="Verdana"/>
          <w:spacing w:val="-6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27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5</w:t>
      </w:r>
    </w:p>
    <w:p w14:paraId="75488788" w14:textId="77777777" w:rsidR="00FC5918" w:rsidRDefault="00000000">
      <w:pPr>
        <w:spacing w:line="200" w:lineRule="exact"/>
        <w:ind w:left="454" w:right="645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1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2     </w:t>
      </w:r>
      <w:r>
        <w:rPr>
          <w:rFonts w:ascii="Verdana" w:eastAsia="Verdana" w:hAnsi="Verdana" w:cs="Verdana"/>
          <w:spacing w:val="3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Ref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ces</w:t>
      </w:r>
      <w:r>
        <w:rPr>
          <w:rFonts w:ascii="Verdana" w:eastAsia="Verdana" w:hAnsi="Verdana" w:cs="Verdana"/>
          <w:spacing w:val="-2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28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6</w:t>
      </w:r>
    </w:p>
    <w:p w14:paraId="75488789" w14:textId="77777777" w:rsidR="00FC5918" w:rsidRDefault="00000000">
      <w:pPr>
        <w:spacing w:line="200" w:lineRule="exact"/>
        <w:ind w:left="627" w:right="645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1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2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1     </w:t>
      </w:r>
      <w:r>
        <w:rPr>
          <w:rFonts w:ascii="Verdana" w:eastAsia="Verdana" w:hAnsi="Verdana" w:cs="Verdana"/>
          <w:spacing w:val="3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v</w:t>
      </w:r>
      <w:r>
        <w:rPr>
          <w:rFonts w:ascii="Verdana" w:eastAsia="Verdana" w:hAnsi="Verdana" w:cs="Verdana"/>
          <w:position w:val="-1"/>
          <w:sz w:val="18"/>
          <w:szCs w:val="18"/>
        </w:rPr>
        <w:t>e Ref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ces</w:t>
      </w:r>
      <w:r>
        <w:rPr>
          <w:rFonts w:ascii="Verdana" w:eastAsia="Verdana" w:hAnsi="Verdana" w:cs="Verdana"/>
          <w:spacing w:val="-23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27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6</w:t>
      </w:r>
    </w:p>
    <w:p w14:paraId="7548878A" w14:textId="77777777" w:rsidR="00FC5918" w:rsidRDefault="00000000">
      <w:pPr>
        <w:spacing w:line="200" w:lineRule="exact"/>
        <w:ind w:left="627" w:right="645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1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2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2     </w:t>
      </w:r>
      <w:r>
        <w:rPr>
          <w:rFonts w:ascii="Verdana" w:eastAsia="Verdana" w:hAnsi="Verdana" w:cs="Verdana"/>
          <w:spacing w:val="3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Inf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v</w:t>
      </w:r>
      <w:r>
        <w:rPr>
          <w:rFonts w:ascii="Verdana" w:eastAsia="Verdana" w:hAnsi="Verdana" w:cs="Verdana"/>
          <w:position w:val="-1"/>
          <w:sz w:val="18"/>
          <w:szCs w:val="18"/>
        </w:rPr>
        <w:t>e Ref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ces</w:t>
      </w:r>
      <w:r>
        <w:rPr>
          <w:rFonts w:ascii="Verdana" w:eastAsia="Verdana" w:hAnsi="Verdana" w:cs="Verdana"/>
          <w:spacing w:val="-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27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6</w:t>
      </w:r>
    </w:p>
    <w:p w14:paraId="7548878B" w14:textId="77777777" w:rsidR="00FC5918" w:rsidRDefault="00000000">
      <w:pPr>
        <w:spacing w:line="200" w:lineRule="exact"/>
        <w:ind w:left="454" w:right="645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1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3     </w:t>
      </w:r>
      <w:r>
        <w:rPr>
          <w:rFonts w:ascii="Verdana" w:eastAsia="Verdana" w:hAnsi="Verdana" w:cs="Verdana"/>
          <w:spacing w:val="3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ie</w:t>
      </w:r>
      <w:r>
        <w:rPr>
          <w:rFonts w:ascii="Verdana" w:eastAsia="Verdana" w:hAnsi="Verdana" w:cs="Verdana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spacing w:val="-6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27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6</w:t>
      </w:r>
    </w:p>
    <w:p w14:paraId="7548878C" w14:textId="77777777" w:rsidR="00FC5918" w:rsidRDefault="00000000">
      <w:pPr>
        <w:spacing w:before="2"/>
        <w:ind w:left="454" w:right="645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sz w:val="18"/>
          <w:szCs w:val="18"/>
        </w:rPr>
        <w:t>1</w:t>
      </w:r>
      <w:r>
        <w:rPr>
          <w:rFonts w:ascii="Verdana" w:eastAsia="Verdana" w:hAnsi="Verdana" w:cs="Verdana"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sz w:val="18"/>
          <w:szCs w:val="18"/>
        </w:rPr>
        <w:t xml:space="preserve">4     </w:t>
      </w:r>
      <w:r>
        <w:rPr>
          <w:rFonts w:ascii="Verdana" w:eastAsia="Verdana" w:hAnsi="Verdana" w:cs="Verdana"/>
          <w:spacing w:val="39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Re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p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 P</w:t>
      </w:r>
      <w:r>
        <w:rPr>
          <w:rFonts w:ascii="Verdana" w:eastAsia="Verdana" w:hAnsi="Verdana" w:cs="Verdana"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O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>.....................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26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7</w:t>
      </w:r>
    </w:p>
    <w:p w14:paraId="7548878D" w14:textId="77777777" w:rsidR="00FC5918" w:rsidRDefault="00000000">
      <w:pPr>
        <w:spacing w:line="200" w:lineRule="exact"/>
        <w:ind w:left="454" w:right="645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1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5     </w:t>
      </w:r>
      <w:r>
        <w:rPr>
          <w:rFonts w:ascii="Verdana" w:eastAsia="Verdana" w:hAnsi="Verdana" w:cs="Verdana"/>
          <w:spacing w:val="3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ppli</w:t>
      </w:r>
      <w:r>
        <w:rPr>
          <w:rFonts w:ascii="Verdana" w:eastAsia="Verdana" w:hAnsi="Verdana" w:cs="Verdana"/>
          <w:position w:val="-1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>b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il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position w:val="-1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2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26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7</w:t>
      </w:r>
    </w:p>
    <w:p w14:paraId="7548878E" w14:textId="77777777" w:rsidR="00FC5918" w:rsidRDefault="00000000">
      <w:pPr>
        <w:spacing w:line="200" w:lineRule="exact"/>
        <w:ind w:left="454" w:right="645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1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6     </w:t>
      </w:r>
      <w:r>
        <w:rPr>
          <w:rFonts w:ascii="Verdana" w:eastAsia="Verdana" w:hAnsi="Verdana" w:cs="Verdana"/>
          <w:spacing w:val="3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g a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d L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li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z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io</w:t>
      </w:r>
      <w:r>
        <w:rPr>
          <w:rFonts w:ascii="Verdana" w:eastAsia="Verdana" w:hAnsi="Verdana" w:cs="Verdana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-7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27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7</w:t>
      </w:r>
    </w:p>
    <w:p w14:paraId="7548878F" w14:textId="77777777" w:rsidR="00FC5918" w:rsidRDefault="00000000">
      <w:pPr>
        <w:spacing w:line="200" w:lineRule="exact"/>
        <w:ind w:left="454" w:right="645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1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7     </w:t>
      </w:r>
      <w:r>
        <w:rPr>
          <w:rFonts w:ascii="Verdana" w:eastAsia="Verdana" w:hAnsi="Verdana" w:cs="Verdana"/>
          <w:spacing w:val="3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position w:val="-1"/>
          <w:sz w:val="18"/>
          <w:szCs w:val="18"/>
        </w:rPr>
        <w:t>r-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Ex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ibl</w:t>
      </w:r>
      <w:r>
        <w:rPr>
          <w:rFonts w:ascii="Verdana" w:eastAsia="Verdana" w:hAnsi="Verdana" w:cs="Verdana"/>
          <w:position w:val="-1"/>
          <w:sz w:val="18"/>
          <w:szCs w:val="18"/>
        </w:rPr>
        <w:t>e 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ld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30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26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7</w:t>
      </w:r>
    </w:p>
    <w:p w14:paraId="75488790" w14:textId="77777777" w:rsidR="00FC5918" w:rsidRDefault="00FC5918">
      <w:pPr>
        <w:spacing w:before="10" w:line="100" w:lineRule="exact"/>
        <w:rPr>
          <w:sz w:val="11"/>
          <w:szCs w:val="11"/>
        </w:rPr>
      </w:pPr>
    </w:p>
    <w:p w14:paraId="75488791" w14:textId="77777777" w:rsidR="00FC5918" w:rsidRDefault="00000000">
      <w:pPr>
        <w:ind w:left="267" w:right="644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2  </w:t>
      </w:r>
      <w:r>
        <w:rPr>
          <w:rFonts w:ascii="Verdana" w:eastAsia="Verdana" w:hAnsi="Verdana" w:cs="Verdana"/>
          <w:b/>
          <w:spacing w:val="4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ru</w:t>
      </w:r>
      <w:r>
        <w:rPr>
          <w:rFonts w:ascii="Verdana" w:eastAsia="Verdana" w:hAnsi="Verdana" w:cs="Verdana"/>
          <w:b/>
          <w:sz w:val="18"/>
          <w:szCs w:val="18"/>
        </w:rPr>
        <w:t>c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ur</w:t>
      </w:r>
      <w:r>
        <w:rPr>
          <w:rFonts w:ascii="Verdana" w:eastAsia="Verdana" w:hAnsi="Verdana" w:cs="Verdana"/>
          <w:b/>
          <w:sz w:val="18"/>
          <w:szCs w:val="18"/>
        </w:rPr>
        <w:t>es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</w:t>
      </w:r>
      <w:r>
        <w:rPr>
          <w:rFonts w:ascii="Verdana" w:eastAsia="Verdana" w:hAnsi="Verdana" w:cs="Verdana"/>
          <w:b/>
          <w:spacing w:val="-3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8</w:t>
      </w:r>
    </w:p>
    <w:p w14:paraId="75488792" w14:textId="77777777" w:rsidR="00FC5918" w:rsidRDefault="00000000">
      <w:pPr>
        <w:spacing w:line="200" w:lineRule="exact"/>
        <w:ind w:left="454" w:right="645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2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1     </w:t>
      </w:r>
      <w:r>
        <w:rPr>
          <w:rFonts w:ascii="Verdana" w:eastAsia="Verdana" w:hAnsi="Verdana" w:cs="Verdana"/>
          <w:spacing w:val="3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La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age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od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ie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4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27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8</w:t>
      </w:r>
    </w:p>
    <w:p w14:paraId="75488793" w14:textId="77777777" w:rsidR="00FC5918" w:rsidRDefault="00000000">
      <w:pPr>
        <w:spacing w:line="200" w:lineRule="exact"/>
        <w:ind w:left="454" w:right="645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2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2     </w:t>
      </w:r>
      <w:r>
        <w:rPr>
          <w:rFonts w:ascii="Verdana" w:eastAsia="Verdana" w:hAnsi="Verdana" w:cs="Verdana"/>
          <w:spacing w:val="39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CI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6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..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-28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8</w:t>
      </w:r>
    </w:p>
    <w:p w14:paraId="75488794" w14:textId="77777777" w:rsidR="00FC5918" w:rsidRDefault="00000000">
      <w:pPr>
        <w:spacing w:before="2"/>
        <w:ind w:left="627" w:right="642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sz w:val="18"/>
          <w:szCs w:val="18"/>
        </w:rPr>
        <w:t>2</w:t>
      </w:r>
      <w:r>
        <w:rPr>
          <w:rFonts w:ascii="Verdana" w:eastAsia="Verdana" w:hAnsi="Verdana" w:cs="Verdana"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spacing w:val="1"/>
          <w:sz w:val="18"/>
          <w:szCs w:val="18"/>
        </w:rPr>
        <w:t>2</w:t>
      </w:r>
      <w:r>
        <w:rPr>
          <w:rFonts w:ascii="Verdana" w:eastAsia="Verdana" w:hAnsi="Verdana" w:cs="Verdana"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sz w:val="18"/>
          <w:szCs w:val="18"/>
        </w:rPr>
        <w:t xml:space="preserve">1     </w:t>
      </w:r>
      <w:r>
        <w:rPr>
          <w:rFonts w:ascii="Verdana" w:eastAsia="Verdana" w:hAnsi="Verdana" w:cs="Verdana"/>
          <w:spacing w:val="39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Names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t 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>Ds</w:t>
      </w:r>
      <w:r>
        <w:rPr>
          <w:rFonts w:ascii="Verdana" w:eastAsia="Verdana" w:hAnsi="Verdana" w:cs="Verdana"/>
          <w:spacing w:val="-27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>...............................</w:t>
      </w:r>
      <w:r>
        <w:rPr>
          <w:rFonts w:ascii="Verdana" w:eastAsia="Verdana" w:hAnsi="Verdana" w:cs="Verdana"/>
          <w:spacing w:val="1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>.......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25</w:t>
      </w:r>
    </w:p>
    <w:p w14:paraId="75488795" w14:textId="77777777" w:rsidR="00FC5918" w:rsidRDefault="00FC5918">
      <w:pPr>
        <w:spacing w:before="10" w:line="100" w:lineRule="exact"/>
        <w:rPr>
          <w:sz w:val="11"/>
          <w:szCs w:val="11"/>
        </w:rPr>
      </w:pPr>
    </w:p>
    <w:p w14:paraId="75488796" w14:textId="77777777" w:rsidR="00FC5918" w:rsidRDefault="00000000">
      <w:pPr>
        <w:ind w:left="267" w:right="647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3  </w:t>
      </w:r>
      <w:r>
        <w:rPr>
          <w:rFonts w:ascii="Verdana" w:eastAsia="Verdana" w:hAnsi="Verdana" w:cs="Verdana"/>
          <w:b/>
          <w:spacing w:val="4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ru</w:t>
      </w:r>
      <w:r>
        <w:rPr>
          <w:rFonts w:ascii="Verdana" w:eastAsia="Verdana" w:hAnsi="Verdana" w:cs="Verdana"/>
          <w:b/>
          <w:sz w:val="18"/>
          <w:szCs w:val="18"/>
        </w:rPr>
        <w:t>c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ur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b/>
          <w:sz w:val="18"/>
          <w:szCs w:val="18"/>
        </w:rPr>
        <w:t>x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mp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b/>
          <w:sz w:val="18"/>
          <w:szCs w:val="18"/>
        </w:rPr>
        <w:t>es</w:t>
      </w:r>
      <w:r>
        <w:rPr>
          <w:rFonts w:ascii="Verdana" w:eastAsia="Verdana" w:hAnsi="Verdana" w:cs="Verdana"/>
          <w:b/>
          <w:spacing w:val="-1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39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27</w:t>
      </w:r>
    </w:p>
    <w:p w14:paraId="75488797" w14:textId="77777777" w:rsidR="00FC5918" w:rsidRDefault="00FC5918">
      <w:pPr>
        <w:spacing w:before="10" w:line="100" w:lineRule="exact"/>
        <w:rPr>
          <w:sz w:val="11"/>
          <w:szCs w:val="11"/>
        </w:rPr>
      </w:pPr>
    </w:p>
    <w:p w14:paraId="75488798" w14:textId="77777777" w:rsidR="00FC5918" w:rsidRDefault="00000000">
      <w:pPr>
        <w:ind w:left="267" w:right="647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4  </w:t>
      </w:r>
      <w:r>
        <w:rPr>
          <w:rFonts w:ascii="Verdana" w:eastAsia="Verdana" w:hAnsi="Verdana" w:cs="Verdana"/>
          <w:b/>
          <w:spacing w:val="4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ec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ur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ty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Con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si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b/>
          <w:sz w:val="18"/>
          <w:szCs w:val="18"/>
        </w:rPr>
        <w:t>era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15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</w:t>
      </w:r>
      <w:r>
        <w:rPr>
          <w:rFonts w:ascii="Verdana" w:eastAsia="Verdana" w:hAnsi="Verdana" w:cs="Verdana"/>
          <w:b/>
          <w:spacing w:val="-3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28</w:t>
      </w:r>
    </w:p>
    <w:p w14:paraId="75488799" w14:textId="77777777" w:rsidR="00FC5918" w:rsidRDefault="00FC5918">
      <w:pPr>
        <w:spacing w:before="10" w:line="100" w:lineRule="exact"/>
        <w:rPr>
          <w:sz w:val="11"/>
          <w:szCs w:val="11"/>
        </w:rPr>
      </w:pPr>
    </w:p>
    <w:p w14:paraId="7548879A" w14:textId="77777777" w:rsidR="00FC5918" w:rsidRDefault="00000000">
      <w:pPr>
        <w:ind w:left="267" w:right="647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5  </w:t>
      </w:r>
      <w:r>
        <w:rPr>
          <w:rFonts w:ascii="Verdana" w:eastAsia="Verdana" w:hAnsi="Verdana" w:cs="Verdana"/>
          <w:b/>
          <w:spacing w:val="4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p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p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x A: Pr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du</w:t>
      </w:r>
      <w:r>
        <w:rPr>
          <w:rFonts w:ascii="Verdana" w:eastAsia="Verdana" w:hAnsi="Verdana" w:cs="Verdana"/>
          <w:b/>
          <w:sz w:val="18"/>
          <w:szCs w:val="18"/>
        </w:rPr>
        <w:t>ct B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b/>
          <w:sz w:val="18"/>
          <w:szCs w:val="18"/>
        </w:rPr>
        <w:t>av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r</w:t>
      </w:r>
      <w:r>
        <w:rPr>
          <w:rFonts w:ascii="Verdana" w:eastAsia="Verdana" w:hAnsi="Verdana" w:cs="Verdana"/>
          <w:b/>
          <w:spacing w:val="-27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</w:t>
      </w:r>
      <w:r>
        <w:rPr>
          <w:rFonts w:ascii="Verdana" w:eastAsia="Verdana" w:hAnsi="Verdana" w:cs="Verdana"/>
          <w:b/>
          <w:spacing w:val="-3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29</w:t>
      </w:r>
    </w:p>
    <w:p w14:paraId="7548879B" w14:textId="77777777" w:rsidR="00FC5918" w:rsidRDefault="00FC5918">
      <w:pPr>
        <w:spacing w:before="10" w:line="100" w:lineRule="exact"/>
        <w:rPr>
          <w:sz w:val="11"/>
          <w:szCs w:val="11"/>
        </w:rPr>
      </w:pPr>
    </w:p>
    <w:p w14:paraId="7548879C" w14:textId="77777777" w:rsidR="00FC5918" w:rsidRDefault="00000000">
      <w:pPr>
        <w:ind w:left="267" w:right="647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6  </w:t>
      </w:r>
      <w:r>
        <w:rPr>
          <w:rFonts w:ascii="Verdana" w:eastAsia="Verdana" w:hAnsi="Verdana" w:cs="Verdana"/>
          <w:b/>
          <w:spacing w:val="4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Ch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g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b/>
          <w:sz w:val="18"/>
          <w:szCs w:val="18"/>
        </w:rPr>
        <w:t>ac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in</w:t>
      </w:r>
      <w:r>
        <w:rPr>
          <w:rFonts w:ascii="Verdana" w:eastAsia="Verdana" w:hAnsi="Verdana" w:cs="Verdana"/>
          <w:b/>
          <w:spacing w:val="12"/>
          <w:sz w:val="18"/>
          <w:szCs w:val="18"/>
        </w:rPr>
        <w:t>g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</w:t>
      </w:r>
      <w:r>
        <w:rPr>
          <w:rFonts w:ascii="Verdana" w:eastAsia="Verdana" w:hAnsi="Verdana" w:cs="Verdana"/>
          <w:b/>
          <w:spacing w:val="-3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60</w:t>
      </w:r>
    </w:p>
    <w:p w14:paraId="7548879D" w14:textId="77777777" w:rsidR="00FC5918" w:rsidRDefault="00FC5918">
      <w:pPr>
        <w:spacing w:before="10" w:line="100" w:lineRule="exact"/>
        <w:rPr>
          <w:sz w:val="11"/>
          <w:szCs w:val="11"/>
        </w:rPr>
      </w:pPr>
    </w:p>
    <w:p w14:paraId="7548879E" w14:textId="77777777" w:rsidR="00FC5918" w:rsidRDefault="00000000">
      <w:pPr>
        <w:ind w:left="267" w:right="647"/>
        <w:jc w:val="center"/>
        <w:rPr>
          <w:rFonts w:ascii="Verdana" w:eastAsia="Verdana" w:hAnsi="Verdana" w:cs="Verdana"/>
          <w:sz w:val="18"/>
          <w:szCs w:val="18"/>
        </w:rPr>
        <w:sectPr w:rsidR="00FC5918">
          <w:footerReference w:type="default" r:id="rId16"/>
          <w:pgSz w:w="12240" w:h="15840"/>
          <w:pgMar w:top="1380" w:right="1300" w:bottom="280" w:left="1140" w:header="0" w:footer="1431" w:gutter="0"/>
          <w:pgNumType w:start="4"/>
          <w:cols w:space="720"/>
        </w:sectPr>
      </w:pPr>
      <w:r>
        <w:rPr>
          <w:rFonts w:ascii="Verdana" w:eastAsia="Verdana" w:hAnsi="Verdana" w:cs="Verdana"/>
          <w:b/>
          <w:sz w:val="18"/>
          <w:szCs w:val="18"/>
        </w:rPr>
        <w:t xml:space="preserve">7  </w:t>
      </w:r>
      <w:r>
        <w:rPr>
          <w:rFonts w:ascii="Verdana" w:eastAsia="Verdana" w:hAnsi="Verdana" w:cs="Verdana"/>
          <w:b/>
          <w:spacing w:val="4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7"/>
          <w:sz w:val="18"/>
          <w:szCs w:val="18"/>
        </w:rPr>
        <w:t>x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...............................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.</w:t>
      </w:r>
      <w:r>
        <w:rPr>
          <w:rFonts w:ascii="Verdana" w:eastAsia="Verdana" w:hAnsi="Verdana" w:cs="Verdana"/>
          <w:b/>
          <w:sz w:val="18"/>
          <w:szCs w:val="18"/>
        </w:rPr>
        <w:t>.....................</w:t>
      </w:r>
      <w:r>
        <w:rPr>
          <w:rFonts w:ascii="Verdana" w:eastAsia="Verdana" w:hAnsi="Verdana" w:cs="Verdana"/>
          <w:b/>
          <w:spacing w:val="-38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61</w:t>
      </w:r>
    </w:p>
    <w:p w14:paraId="7548879F" w14:textId="77777777" w:rsidR="00FC5918" w:rsidRDefault="00000000">
      <w:pPr>
        <w:spacing w:before="58"/>
        <w:ind w:left="140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1  </w:t>
      </w:r>
      <w:r>
        <w:rPr>
          <w:rFonts w:ascii="Verdana" w:eastAsia="Verdana" w:hAnsi="Verdana" w:cs="Verdana"/>
          <w:b/>
          <w:spacing w:val="16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I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n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t</w:t>
      </w:r>
      <w:r>
        <w:rPr>
          <w:rFonts w:ascii="Verdana" w:eastAsia="Verdana" w:hAnsi="Verdana" w:cs="Verdana"/>
          <w:b/>
          <w:spacing w:val="-6"/>
          <w:sz w:val="24"/>
          <w:szCs w:val="24"/>
        </w:rPr>
        <w:t>r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o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du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ct</w:t>
      </w:r>
      <w:r>
        <w:rPr>
          <w:rFonts w:ascii="Verdana" w:eastAsia="Verdana" w:hAnsi="Verdana" w:cs="Verdana"/>
          <w:b/>
          <w:spacing w:val="-8"/>
          <w:sz w:val="24"/>
          <w:szCs w:val="24"/>
        </w:rPr>
        <w:t>i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o</w:t>
      </w:r>
      <w:r>
        <w:rPr>
          <w:rFonts w:ascii="Verdana" w:eastAsia="Verdana" w:hAnsi="Verdana" w:cs="Verdana"/>
          <w:b/>
          <w:sz w:val="24"/>
          <w:szCs w:val="24"/>
        </w:rPr>
        <w:t>n</w:t>
      </w:r>
    </w:p>
    <w:p w14:paraId="754887A0" w14:textId="77777777" w:rsidR="00FC5918" w:rsidRDefault="00FC5918">
      <w:pPr>
        <w:spacing w:before="1" w:line="180" w:lineRule="exact"/>
        <w:rPr>
          <w:sz w:val="19"/>
          <w:szCs w:val="19"/>
        </w:rPr>
      </w:pPr>
    </w:p>
    <w:p w14:paraId="754887A1" w14:textId="77777777" w:rsidR="00FC5918" w:rsidRDefault="00000000">
      <w:pPr>
        <w:spacing w:line="200" w:lineRule="exact"/>
        <w:ind w:left="140" w:right="158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age c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fi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(LC</w:t>
      </w:r>
      <w:r>
        <w:rPr>
          <w:rFonts w:ascii="Verdana" w:eastAsia="Verdana" w:hAnsi="Verdana" w:cs="Verdana"/>
          <w:spacing w:val="-2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Ds),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so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kn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n 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fi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are b</w:t>
      </w:r>
      <w:r>
        <w:rPr>
          <w:rFonts w:ascii="Verdana" w:eastAsia="Verdana" w:hAnsi="Verdana" w:cs="Verdana"/>
          <w:spacing w:val="1"/>
          <w:sz w:val="18"/>
          <w:szCs w:val="18"/>
        </w:rPr>
        <w:t>ei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dep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a</w:t>
      </w:r>
      <w:r>
        <w:rPr>
          <w:rFonts w:ascii="Verdana" w:eastAsia="Verdana" w:hAnsi="Verdana" w:cs="Verdana"/>
          <w:spacing w:val="1"/>
          <w:sz w:val="18"/>
          <w:szCs w:val="18"/>
        </w:rPr>
        <w:t>lte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e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ode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ch 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set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pacing w:val="-4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lt</w:t>
      </w:r>
      <w:r>
        <w:rPr>
          <w:rFonts w:ascii="Verdana" w:eastAsia="Verdana" w:hAnsi="Verdana" w:cs="Verdana"/>
          <w:spacing w:val="-4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5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-sp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ted</w:t>
      </w:r>
      <w:r>
        <w:rPr>
          <w:rFonts w:ascii="Verdana" w:eastAsia="Verdana" w:hAnsi="Verdana" w:cs="Verdana"/>
          <w:sz w:val="18"/>
          <w:szCs w:val="18"/>
        </w:rPr>
        <w:t xml:space="preserve">,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sz w:val="18"/>
          <w:szCs w:val="18"/>
        </w:rPr>
        <w:t>tted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di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rmat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rr</w:t>
      </w:r>
      <w:r>
        <w:rPr>
          <w:rFonts w:ascii="Verdana" w:eastAsia="Verdana" w:hAnsi="Verdana" w:cs="Verdana"/>
          <w:spacing w:val="3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A2" w14:textId="77777777" w:rsidR="00FC5918" w:rsidRDefault="00FC5918">
      <w:pPr>
        <w:spacing w:before="4" w:line="160" w:lineRule="exact"/>
        <w:rPr>
          <w:sz w:val="17"/>
          <w:szCs w:val="17"/>
        </w:rPr>
      </w:pPr>
    </w:p>
    <w:p w14:paraId="754887A3" w14:textId="77777777" w:rsidR="00FC5918" w:rsidRDefault="00000000">
      <w:pPr>
        <w:ind w:left="140" w:right="1008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1</w:t>
      </w:r>
      <w:r>
        <w:rPr>
          <w:rFonts w:ascii="Verdana" w:eastAsia="Verdana" w:hAnsi="Verdana" w:cs="Verdana"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sz w:val="18"/>
          <w:szCs w:val="18"/>
        </w:rPr>
        <w:t>7 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2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2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l 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sec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z w:val="18"/>
          <w:szCs w:val="18"/>
        </w:rPr>
        <w:t>amp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 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are i</w:t>
      </w:r>
      <w:r>
        <w:rPr>
          <w:rFonts w:ascii="Verdana" w:eastAsia="Verdana" w:hAnsi="Verdana" w:cs="Verdana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3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A4" w14:textId="77777777" w:rsidR="00FC5918" w:rsidRDefault="00FC5918">
      <w:pPr>
        <w:spacing w:before="6" w:line="100" w:lineRule="exact"/>
        <w:rPr>
          <w:sz w:val="11"/>
          <w:szCs w:val="11"/>
        </w:rPr>
      </w:pPr>
    </w:p>
    <w:p w14:paraId="754887A5" w14:textId="77777777" w:rsidR="00FC5918" w:rsidRDefault="00FC5918">
      <w:pPr>
        <w:spacing w:line="200" w:lineRule="exact"/>
      </w:pPr>
    </w:p>
    <w:p w14:paraId="754887A6" w14:textId="77777777" w:rsidR="00FC5918" w:rsidRDefault="00000000">
      <w:pPr>
        <w:ind w:left="1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1.</w:t>
      </w:r>
      <w:r>
        <w:rPr>
          <w:rFonts w:ascii="Verdana" w:eastAsia="Verdana" w:hAnsi="Verdana" w:cs="Verdana"/>
          <w:b/>
        </w:rPr>
        <w:t xml:space="preserve">1  </w:t>
      </w:r>
      <w:r>
        <w:rPr>
          <w:rFonts w:ascii="Verdana" w:eastAsia="Verdana" w:hAnsi="Verdana" w:cs="Verdana"/>
          <w:b/>
          <w:spacing w:val="22"/>
        </w:rPr>
        <w:t xml:space="preserve"> </w:t>
      </w:r>
      <w:r>
        <w:rPr>
          <w:rFonts w:ascii="Verdana" w:eastAsia="Verdana" w:hAnsi="Verdana" w:cs="Verdana"/>
          <w:b/>
          <w:spacing w:val="-6"/>
        </w:rPr>
        <w:t>Gl</w:t>
      </w:r>
      <w:r>
        <w:rPr>
          <w:rFonts w:ascii="Verdana" w:eastAsia="Verdana" w:hAnsi="Verdana" w:cs="Verdana"/>
          <w:b/>
          <w:spacing w:val="-5"/>
        </w:rPr>
        <w:t>o</w:t>
      </w:r>
      <w:r>
        <w:rPr>
          <w:rFonts w:ascii="Verdana" w:eastAsia="Verdana" w:hAnsi="Verdana" w:cs="Verdana"/>
          <w:b/>
          <w:spacing w:val="-3"/>
        </w:rPr>
        <w:t>s</w:t>
      </w:r>
      <w:r>
        <w:rPr>
          <w:rFonts w:ascii="Verdana" w:eastAsia="Verdana" w:hAnsi="Verdana" w:cs="Verdana"/>
          <w:b/>
          <w:spacing w:val="-5"/>
        </w:rPr>
        <w:t>s</w:t>
      </w:r>
      <w:r>
        <w:rPr>
          <w:rFonts w:ascii="Verdana" w:eastAsia="Verdana" w:hAnsi="Verdana" w:cs="Verdana"/>
          <w:b/>
          <w:spacing w:val="-3"/>
        </w:rPr>
        <w:t>a</w:t>
      </w:r>
      <w:r>
        <w:rPr>
          <w:rFonts w:ascii="Verdana" w:eastAsia="Verdana" w:hAnsi="Verdana" w:cs="Verdana"/>
          <w:b/>
          <w:spacing w:val="-5"/>
        </w:rPr>
        <w:t>r</w:t>
      </w:r>
      <w:r>
        <w:rPr>
          <w:rFonts w:ascii="Verdana" w:eastAsia="Verdana" w:hAnsi="Verdana" w:cs="Verdana"/>
          <w:b/>
        </w:rPr>
        <w:t>y</w:t>
      </w:r>
    </w:p>
    <w:p w14:paraId="754887A7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87A8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ses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ollo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rms:</w:t>
      </w:r>
    </w:p>
    <w:p w14:paraId="754887A9" w14:textId="77777777" w:rsidR="00FC5918" w:rsidRDefault="00FC5918">
      <w:pPr>
        <w:spacing w:before="2" w:line="180" w:lineRule="exact"/>
        <w:rPr>
          <w:sz w:val="18"/>
          <w:szCs w:val="18"/>
        </w:rPr>
      </w:pPr>
    </w:p>
    <w:p w14:paraId="754887AA" w14:textId="77777777" w:rsidR="00FC5918" w:rsidRDefault="00000000">
      <w:pPr>
        <w:ind w:left="688" w:right="334" w:hanging="27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alte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rn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s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oll</w:t>
      </w:r>
      <w:r>
        <w:rPr>
          <w:rFonts w:ascii="Verdana" w:eastAsia="Verdana" w:hAnsi="Verdana" w:cs="Verdana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age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m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ltip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5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a.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z w:val="18"/>
          <w:szCs w:val="18"/>
        </w:rPr>
        <w:t>amp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German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bot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"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P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B</w:t>
      </w:r>
      <w:r>
        <w:rPr>
          <w:rFonts w:ascii="Verdana" w:eastAsia="Verdana" w:hAnsi="Verdana" w:cs="Verdana"/>
          <w:spacing w:val="1"/>
          <w:sz w:val="18"/>
          <w:szCs w:val="18"/>
        </w:rPr>
        <w:t>oo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"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s.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"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(d</w:t>
      </w:r>
      <w:r>
        <w:rPr>
          <w:rFonts w:ascii="Verdana" w:eastAsia="Verdana" w:hAnsi="Verdana" w:cs="Verdana"/>
          <w:spacing w:val="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-D</w:t>
      </w:r>
      <w:r>
        <w:rPr>
          <w:rFonts w:ascii="Verdana" w:eastAsia="Verdana" w:hAnsi="Verdana" w:cs="Verdana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)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Germa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elope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a</w:t>
      </w:r>
      <w:r>
        <w:rPr>
          <w:rFonts w:ascii="Verdana" w:eastAsia="Verdana" w:hAnsi="Verdana" w:cs="Verdana"/>
          <w:spacing w:val="1"/>
          <w:sz w:val="18"/>
          <w:szCs w:val="18"/>
        </w:rPr>
        <w:t>lte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P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B</w:t>
      </w:r>
      <w:r>
        <w:rPr>
          <w:rFonts w:ascii="Verdana" w:eastAsia="Verdana" w:hAnsi="Verdana" w:cs="Verdana"/>
          <w:spacing w:val="1"/>
          <w:sz w:val="18"/>
          <w:szCs w:val="18"/>
        </w:rPr>
        <w:t>oo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"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rt (d</w:t>
      </w:r>
      <w:r>
        <w:rPr>
          <w:rFonts w:ascii="Verdana" w:eastAsia="Verdana" w:hAnsi="Verdana" w:cs="Verdana"/>
          <w:spacing w:val="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-</w:t>
      </w:r>
      <w:proofErr w:type="spellStart"/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spacing w:val="1"/>
          <w:sz w:val="18"/>
          <w:szCs w:val="18"/>
        </w:rPr>
        <w:t>_p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2"/>
          <w:sz w:val="18"/>
          <w:szCs w:val="18"/>
        </w:rPr>
        <w:t>b</w:t>
      </w:r>
      <w:proofErr w:type="spellEnd"/>
      <w:r>
        <w:rPr>
          <w:rFonts w:ascii="Verdana" w:eastAsia="Verdana" w:hAnsi="Verdana" w:cs="Verdana"/>
          <w:sz w:val="18"/>
          <w:szCs w:val="18"/>
        </w:rPr>
        <w:t>)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pli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AB" w14:textId="77777777" w:rsidR="00FC5918" w:rsidRDefault="00FC5918">
      <w:pPr>
        <w:spacing w:before="10" w:line="160" w:lineRule="exact"/>
        <w:rPr>
          <w:sz w:val="17"/>
          <w:szCs w:val="17"/>
        </w:rPr>
      </w:pPr>
    </w:p>
    <w:p w14:paraId="754887AC" w14:textId="77777777" w:rsidR="00FC5918" w:rsidRDefault="00000000">
      <w:pPr>
        <w:ind w:left="41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-1"/>
          <w:sz w:val="18"/>
          <w:szCs w:val="18"/>
        </w:rPr>
        <w:t>Ch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b/>
          <w:sz w:val="18"/>
          <w:szCs w:val="18"/>
        </w:rPr>
        <w:t>BIG5</w:t>
      </w:r>
      <w:proofErr w:type="spellEnd"/>
      <w:r>
        <w:rPr>
          <w:rFonts w:ascii="Verdana" w:eastAsia="Verdana" w:hAnsi="Verdana" w:cs="Verdana"/>
          <w:b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ord</w:t>
      </w:r>
      <w:r>
        <w:rPr>
          <w:rFonts w:ascii="Verdana" w:eastAsia="Verdana" w:hAnsi="Verdana" w:cs="Verdana"/>
          <w:b/>
          <w:sz w:val="18"/>
          <w:szCs w:val="18"/>
        </w:rPr>
        <w:t>er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2"/>
          <w:sz w:val="18"/>
          <w:szCs w:val="18"/>
        </w:rPr>
        <w:t>d</w:t>
      </w:r>
      <w:r>
        <w:rPr>
          <w:rFonts w:ascii="Verdana" w:eastAsia="Verdana" w:hAnsi="Verdana" w:cs="Verdana"/>
          <w:spacing w:val="1"/>
          <w:sz w:val="18"/>
          <w:szCs w:val="18"/>
        </w:rPr>
        <w:t>eog</w:t>
      </w:r>
      <w:r>
        <w:rPr>
          <w:rFonts w:ascii="Verdana" w:eastAsia="Verdana" w:hAnsi="Verdana" w:cs="Verdana"/>
          <w:sz w:val="18"/>
          <w:szCs w:val="18"/>
        </w:rPr>
        <w:t>rap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acc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poi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4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T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se</w:t>
      </w:r>
    </w:p>
    <w:p w14:paraId="754887AD" w14:textId="77777777" w:rsidR="00FC5918" w:rsidRDefault="00000000">
      <w:pPr>
        <w:spacing w:line="200" w:lineRule="exact"/>
        <w:ind w:left="688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BI</w:t>
      </w:r>
      <w:r>
        <w:rPr>
          <w:rFonts w:ascii="Verdana" w:eastAsia="Verdana" w:hAnsi="Verdana" w:cs="Verdana"/>
          <w:position w:val="-1"/>
          <w:sz w:val="18"/>
          <w:szCs w:val="18"/>
        </w:rPr>
        <w:t>G5</w:t>
      </w:r>
      <w:proofErr w:type="spellEnd"/>
      <w:r>
        <w:rPr>
          <w:rFonts w:ascii="Verdana" w:eastAsia="Verdana" w:hAnsi="Verdana" w:cs="Verdana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du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>al 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</w:t>
      </w:r>
      <w:r>
        <w:rPr>
          <w:rFonts w:ascii="Verdana" w:eastAsia="Verdana" w:hAnsi="Verdana" w:cs="Verdana"/>
          <w:position w:val="-1"/>
          <w:sz w:val="18"/>
          <w:szCs w:val="18"/>
        </w:rPr>
        <w:t>ard.</w:t>
      </w:r>
    </w:p>
    <w:p w14:paraId="754887AE" w14:textId="77777777" w:rsidR="00FC5918" w:rsidRDefault="00FC5918">
      <w:pPr>
        <w:spacing w:before="10" w:line="160" w:lineRule="exact"/>
        <w:rPr>
          <w:sz w:val="17"/>
          <w:szCs w:val="17"/>
        </w:rPr>
      </w:pPr>
    </w:p>
    <w:p w14:paraId="754887AF" w14:textId="77777777" w:rsidR="00FC5918" w:rsidRDefault="00000000">
      <w:pPr>
        <w:ind w:left="41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-1"/>
          <w:sz w:val="18"/>
          <w:szCs w:val="18"/>
        </w:rPr>
        <w:t>Ch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cal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/s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rok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deog</w:t>
      </w:r>
      <w:r>
        <w:rPr>
          <w:rFonts w:ascii="Verdana" w:eastAsia="Verdana" w:hAnsi="Verdana" w:cs="Verdana"/>
          <w:sz w:val="18"/>
          <w:szCs w:val="18"/>
        </w:rPr>
        <w:t>rap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acc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 rad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cal 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B0" w14:textId="77777777" w:rsidR="00FC5918" w:rsidRDefault="00FC5918">
      <w:pPr>
        <w:spacing w:before="2" w:line="180" w:lineRule="exact"/>
        <w:rPr>
          <w:sz w:val="18"/>
          <w:szCs w:val="18"/>
        </w:rPr>
      </w:pPr>
    </w:p>
    <w:p w14:paraId="754887B1" w14:textId="77777777" w:rsidR="00FC5918" w:rsidRDefault="00000000">
      <w:pPr>
        <w:ind w:left="41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-1"/>
          <w:sz w:val="18"/>
          <w:szCs w:val="18"/>
        </w:rPr>
        <w:t>Ch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U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c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4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1"/>
          <w:sz w:val="18"/>
          <w:szCs w:val="18"/>
        </w:rPr>
        <w:t>ep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ed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z w:val="18"/>
          <w:szCs w:val="18"/>
        </w:rPr>
        <w:t xml:space="preserve">cal 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t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spacing w:val="4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sed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En</w:t>
      </w:r>
      <w:r>
        <w:rPr>
          <w:rFonts w:ascii="Verdana" w:eastAsia="Verdana" w:hAnsi="Verdana" w:cs="Verdana"/>
          <w:spacing w:val="1"/>
          <w:sz w:val="18"/>
          <w:szCs w:val="18"/>
        </w:rPr>
        <w:t>gli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B2" w14:textId="77777777" w:rsidR="00FC5918" w:rsidRDefault="00FC5918">
      <w:pPr>
        <w:spacing w:before="6" w:line="180" w:lineRule="exact"/>
        <w:rPr>
          <w:sz w:val="18"/>
          <w:szCs w:val="18"/>
        </w:rPr>
      </w:pPr>
    </w:p>
    <w:p w14:paraId="754887B3" w14:textId="77777777" w:rsidR="00FC5918" w:rsidRDefault="00000000">
      <w:pPr>
        <w:spacing w:line="200" w:lineRule="exact"/>
        <w:ind w:left="688" w:right="273" w:hanging="27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G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org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 xml:space="preserve">an 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m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b/>
          <w:sz w:val="18"/>
          <w:szCs w:val="18"/>
        </w:rPr>
        <w:t xml:space="preserve">n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4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Ge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rg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age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pl</w:t>
      </w:r>
      <w:r>
        <w:rPr>
          <w:rFonts w:ascii="Verdana" w:eastAsia="Verdana" w:hAnsi="Verdana" w:cs="Verdana"/>
          <w:sz w:val="18"/>
          <w:szCs w:val="18"/>
        </w:rPr>
        <w:t>aces arc</w:t>
      </w:r>
      <w:r>
        <w:rPr>
          <w:rFonts w:ascii="Verdana" w:eastAsia="Verdana" w:hAnsi="Verdana" w:cs="Verdana"/>
          <w:spacing w:val="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arac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are </w:t>
      </w:r>
      <w:r>
        <w:rPr>
          <w:rFonts w:ascii="Verdana" w:eastAsia="Verdana" w:hAnsi="Verdana" w:cs="Verdana"/>
          <w:spacing w:val="-2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u</w:t>
      </w:r>
      <w:r>
        <w:rPr>
          <w:rFonts w:ascii="Verdana" w:eastAsia="Verdana" w:hAnsi="Verdana" w:cs="Verdana"/>
          <w:sz w:val="18"/>
          <w:szCs w:val="18"/>
        </w:rPr>
        <w:t xml:space="preserve">sed at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a</w:t>
      </w:r>
      <w:r>
        <w:rPr>
          <w:rFonts w:ascii="Verdana" w:eastAsia="Verdana" w:hAnsi="Verdana" w:cs="Verdana"/>
          <w:spacing w:val="1"/>
          <w:sz w:val="18"/>
          <w:szCs w:val="18"/>
        </w:rPr>
        <w:t>lp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et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B4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87B5" w14:textId="77777777" w:rsidR="00FC5918" w:rsidRDefault="00000000">
      <w:pPr>
        <w:spacing w:line="200" w:lineRule="exact"/>
        <w:ind w:left="688" w:right="521" w:hanging="27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G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org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an 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ti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on</w:t>
      </w:r>
      <w:r>
        <w:rPr>
          <w:rFonts w:ascii="Verdana" w:eastAsia="Verdana" w:hAnsi="Verdana" w:cs="Verdana"/>
          <w:b/>
          <w:sz w:val="18"/>
          <w:szCs w:val="18"/>
        </w:rPr>
        <w:t>al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A</w:t>
      </w:r>
      <w:r>
        <w:rPr>
          <w:rFonts w:ascii="Verdana" w:eastAsia="Verdana" w:hAnsi="Verdana" w:cs="Verdana"/>
          <w:sz w:val="18"/>
          <w:szCs w:val="18"/>
        </w:rPr>
        <w:t xml:space="preserve">n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Ge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2"/>
          <w:sz w:val="18"/>
          <w:szCs w:val="18"/>
        </w:rPr>
        <w:t>g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age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rsp</w:t>
      </w:r>
      <w:r>
        <w:rPr>
          <w:rFonts w:ascii="Verdana" w:eastAsia="Verdana" w:hAnsi="Verdana" w:cs="Verdana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rses arc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 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arac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are </w:t>
      </w:r>
      <w:r>
        <w:rPr>
          <w:rFonts w:ascii="Verdana" w:eastAsia="Verdana" w:hAnsi="Verdana" w:cs="Verdana"/>
          <w:spacing w:val="-2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u</w:t>
      </w:r>
      <w:r>
        <w:rPr>
          <w:rFonts w:ascii="Verdana" w:eastAsia="Verdana" w:hAnsi="Verdana" w:cs="Verdana"/>
          <w:sz w:val="18"/>
          <w:szCs w:val="18"/>
        </w:rPr>
        <w:t>sed am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st 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a</w:t>
      </w:r>
      <w:r>
        <w:rPr>
          <w:rFonts w:ascii="Verdana" w:eastAsia="Verdana" w:hAnsi="Verdana" w:cs="Verdana"/>
          <w:spacing w:val="1"/>
          <w:sz w:val="18"/>
          <w:szCs w:val="18"/>
        </w:rPr>
        <w:t>lp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rad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al </w:t>
      </w:r>
      <w:r>
        <w:rPr>
          <w:rFonts w:ascii="Verdana" w:eastAsia="Verdana" w:hAnsi="Verdana" w:cs="Verdana"/>
          <w:spacing w:val="-2"/>
          <w:sz w:val="18"/>
          <w:szCs w:val="18"/>
        </w:rPr>
        <w:t>p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aces.</w:t>
      </w:r>
    </w:p>
    <w:p w14:paraId="754887B6" w14:textId="77777777" w:rsidR="00FC5918" w:rsidRDefault="00FC5918">
      <w:pPr>
        <w:spacing w:before="4" w:line="160" w:lineRule="exact"/>
        <w:rPr>
          <w:sz w:val="17"/>
          <w:szCs w:val="17"/>
        </w:rPr>
      </w:pPr>
    </w:p>
    <w:p w14:paraId="754887B7" w14:textId="77777777" w:rsidR="00FC5918" w:rsidRDefault="00000000">
      <w:pPr>
        <w:ind w:left="41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G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rm</w:t>
      </w:r>
      <w:r>
        <w:rPr>
          <w:rFonts w:ascii="Verdana" w:eastAsia="Verdana" w:hAnsi="Verdana" w:cs="Verdana"/>
          <w:b/>
          <w:sz w:val="18"/>
          <w:szCs w:val="18"/>
        </w:rPr>
        <w:t xml:space="preserve">an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p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h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on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b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oo</w:t>
      </w:r>
      <w:r>
        <w:rPr>
          <w:rFonts w:ascii="Verdana" w:eastAsia="Verdana" w:hAnsi="Verdana" w:cs="Verdana"/>
          <w:b/>
          <w:sz w:val="18"/>
          <w:szCs w:val="18"/>
        </w:rPr>
        <w:t>k</w:t>
      </w:r>
      <w:r>
        <w:rPr>
          <w:rFonts w:ascii="Verdana" w:eastAsia="Verdana" w:hAnsi="Verdana" w:cs="Verdana"/>
          <w:b/>
          <w:spacing w:val="3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A</w:t>
      </w:r>
      <w:r>
        <w:rPr>
          <w:rFonts w:ascii="Verdana" w:eastAsia="Verdana" w:hAnsi="Verdana" w:cs="Verdana"/>
          <w:sz w:val="18"/>
          <w:szCs w:val="18"/>
        </w:rPr>
        <w:t xml:space="preserve">n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eq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Ä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Ö,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Ü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U</w:t>
      </w:r>
      <w:r>
        <w:rPr>
          <w:rFonts w:ascii="Verdana" w:eastAsia="Verdana" w:hAnsi="Verdana" w:cs="Verdana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el</w:t>
      </w:r>
      <w:r>
        <w:rPr>
          <w:rFonts w:ascii="Verdana" w:eastAsia="Verdana" w:hAnsi="Verdana" w:cs="Verdana"/>
          <w:sz w:val="18"/>
          <w:szCs w:val="18"/>
        </w:rPr>
        <w:t>y</w:t>
      </w:r>
    </w:p>
    <w:p w14:paraId="754887B8" w14:textId="77777777" w:rsidR="00FC5918" w:rsidRDefault="00000000">
      <w:pPr>
        <w:ind w:left="688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(c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mm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sed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German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boo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s).</w:t>
      </w:r>
    </w:p>
    <w:p w14:paraId="754887B9" w14:textId="77777777" w:rsidR="00FC5918" w:rsidRDefault="00FC5918">
      <w:pPr>
        <w:spacing w:before="2" w:line="180" w:lineRule="exact"/>
        <w:rPr>
          <w:sz w:val="18"/>
          <w:szCs w:val="18"/>
        </w:rPr>
      </w:pPr>
    </w:p>
    <w:p w14:paraId="754887BA" w14:textId="77777777" w:rsidR="00FC5918" w:rsidRDefault="00000000">
      <w:pPr>
        <w:ind w:left="41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Hu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g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 xml:space="preserve">an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f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b/>
          <w:sz w:val="18"/>
          <w:szCs w:val="18"/>
        </w:rPr>
        <w:t xml:space="preserve">t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ord</w:t>
      </w:r>
      <w:r>
        <w:rPr>
          <w:rFonts w:ascii="Verdana" w:eastAsia="Verdana" w:hAnsi="Verdana" w:cs="Verdana"/>
          <w:b/>
          <w:spacing w:val="3"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4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sz w:val="18"/>
          <w:szCs w:val="18"/>
        </w:rPr>
        <w:t>pi</w:t>
      </w:r>
      <w:r>
        <w:rPr>
          <w:rFonts w:ascii="Verdana" w:eastAsia="Verdana" w:hAnsi="Verdana" w:cs="Verdana"/>
          <w:sz w:val="18"/>
          <w:szCs w:val="18"/>
        </w:rPr>
        <w:t xml:space="preserve">cal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d 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2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eti</w:t>
      </w:r>
      <w:r>
        <w:rPr>
          <w:rFonts w:ascii="Verdana" w:eastAsia="Verdana" w:hAnsi="Verdana" w:cs="Verdana"/>
          <w:sz w:val="18"/>
          <w:szCs w:val="18"/>
        </w:rPr>
        <w:t xml:space="preserve">cal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Hu</w:t>
      </w:r>
      <w:r>
        <w:rPr>
          <w:rFonts w:ascii="Verdana" w:eastAsia="Verdana" w:hAnsi="Verdana" w:cs="Verdana"/>
          <w:spacing w:val="1"/>
          <w:sz w:val="18"/>
          <w:szCs w:val="18"/>
        </w:rPr>
        <w:t>ng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ag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BB" w14:textId="77777777" w:rsidR="00FC5918" w:rsidRDefault="00FC5918">
      <w:pPr>
        <w:spacing w:before="6" w:line="180" w:lineRule="exact"/>
        <w:rPr>
          <w:sz w:val="18"/>
          <w:szCs w:val="18"/>
        </w:rPr>
      </w:pPr>
    </w:p>
    <w:p w14:paraId="754887BC" w14:textId="77777777" w:rsidR="00FC5918" w:rsidRDefault="00000000">
      <w:pPr>
        <w:spacing w:line="200" w:lineRule="exact"/>
        <w:ind w:left="688" w:right="231" w:hanging="27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Hu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g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an tec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hn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cal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rt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pl</w:t>
      </w:r>
      <w:r>
        <w:rPr>
          <w:rFonts w:ascii="Verdana" w:eastAsia="Verdana" w:hAnsi="Verdana" w:cs="Verdana"/>
          <w:sz w:val="18"/>
          <w:szCs w:val="18"/>
        </w:rPr>
        <w:t>ac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cap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 xml:space="preserve">al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rcase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un</w:t>
      </w:r>
      <w:r>
        <w:rPr>
          <w:rFonts w:ascii="Verdana" w:eastAsia="Verdana" w:hAnsi="Verdana" w:cs="Verdana"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e m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st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rt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rcase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BD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87BE" w14:textId="77777777" w:rsidR="00FC5918" w:rsidRDefault="00000000">
      <w:pPr>
        <w:spacing w:line="200" w:lineRule="exact"/>
        <w:ind w:left="688" w:right="934" w:hanging="27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1"/>
          <w:sz w:val="18"/>
          <w:szCs w:val="18"/>
        </w:rPr>
        <w:t>J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p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cal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/s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rok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s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</w:t>
      </w:r>
      <w:r>
        <w:rPr>
          <w:rFonts w:ascii="Verdana" w:eastAsia="Verdana" w:hAnsi="Verdana" w:cs="Verdana"/>
          <w:b/>
          <w:sz w:val="18"/>
          <w:szCs w:val="18"/>
        </w:rPr>
        <w:t xml:space="preserve">t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deog</w:t>
      </w:r>
      <w:r>
        <w:rPr>
          <w:rFonts w:ascii="Verdana" w:eastAsia="Verdana" w:hAnsi="Verdana" w:cs="Verdana"/>
          <w:sz w:val="18"/>
          <w:szCs w:val="18"/>
        </w:rPr>
        <w:t>rap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are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rad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cal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e an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>rap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di</w:t>
      </w:r>
      <w:r>
        <w:rPr>
          <w:rFonts w:ascii="Verdana" w:eastAsia="Verdana" w:hAnsi="Verdana" w:cs="Verdana"/>
          <w:spacing w:val="-3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ary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2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BF" w14:textId="77777777" w:rsidR="00FC5918" w:rsidRDefault="00FC5918">
      <w:pPr>
        <w:spacing w:before="4" w:line="160" w:lineRule="exact"/>
        <w:rPr>
          <w:sz w:val="17"/>
          <w:szCs w:val="17"/>
        </w:rPr>
      </w:pPr>
    </w:p>
    <w:p w14:paraId="754887C0" w14:textId="77777777" w:rsidR="00FC5918" w:rsidRDefault="00000000">
      <w:pPr>
        <w:ind w:left="688" w:right="306" w:hanging="27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1"/>
          <w:sz w:val="18"/>
          <w:szCs w:val="18"/>
        </w:rPr>
        <w:t>J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p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U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c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4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1"/>
          <w:sz w:val="18"/>
          <w:szCs w:val="18"/>
        </w:rPr>
        <w:t>ep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z w:val="18"/>
          <w:szCs w:val="18"/>
        </w:rPr>
        <w:t xml:space="preserve">cal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t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sed</w:t>
      </w:r>
      <w:r>
        <w:rPr>
          <w:rFonts w:ascii="Verdana" w:eastAsia="Verdana" w:hAnsi="Verdana" w:cs="Verdana"/>
          <w:spacing w:val="3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En</w:t>
      </w:r>
      <w:r>
        <w:rPr>
          <w:rFonts w:ascii="Verdana" w:eastAsia="Verdana" w:hAnsi="Verdana" w:cs="Verdana"/>
          <w:spacing w:val="1"/>
          <w:sz w:val="18"/>
          <w:szCs w:val="18"/>
        </w:rPr>
        <w:t>gli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,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z w:val="18"/>
          <w:szCs w:val="18"/>
        </w:rPr>
        <w:t>ce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ac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ash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(</w:t>
      </w:r>
      <w:r>
        <w:rPr>
          <w:rFonts w:ascii="Verdana" w:eastAsia="Verdana" w:hAnsi="Verdana" w:cs="Verdana"/>
          <w:sz w:val="18"/>
          <w:szCs w:val="18"/>
        </w:rPr>
        <w:t>\)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al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cy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bol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0x00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5</w:t>
      </w:r>
      <w:proofErr w:type="spellEnd"/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n s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C1" w14:textId="77777777" w:rsidR="00FC5918" w:rsidRDefault="00FC5918">
      <w:pPr>
        <w:spacing w:before="8" w:line="160" w:lineRule="exact"/>
        <w:rPr>
          <w:sz w:val="17"/>
          <w:szCs w:val="17"/>
        </w:rPr>
      </w:pPr>
    </w:p>
    <w:p w14:paraId="754887C2" w14:textId="77777777" w:rsidR="00FC5918" w:rsidRDefault="00000000">
      <w:pPr>
        <w:ind w:left="41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1"/>
          <w:sz w:val="18"/>
          <w:szCs w:val="18"/>
        </w:rPr>
        <w:t>J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p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b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J</w:t>
      </w:r>
      <w:r>
        <w:rPr>
          <w:rFonts w:ascii="Verdana" w:eastAsia="Verdana" w:hAnsi="Verdana" w:cs="Verdana"/>
          <w:b/>
          <w:sz w:val="18"/>
          <w:szCs w:val="18"/>
        </w:rPr>
        <w:t>IS</w:t>
      </w:r>
      <w:proofErr w:type="spellEnd"/>
      <w:r>
        <w:rPr>
          <w:rFonts w:ascii="Verdana" w:eastAsia="Verdana" w:hAnsi="Verdana" w:cs="Verdana"/>
          <w:b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deog</w:t>
      </w:r>
      <w:r>
        <w:rPr>
          <w:rFonts w:ascii="Verdana" w:eastAsia="Verdana" w:hAnsi="Verdana" w:cs="Verdana"/>
          <w:sz w:val="18"/>
          <w:szCs w:val="18"/>
        </w:rPr>
        <w:t>rap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acc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poi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lu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66FF"/>
          <w:spacing w:val="-57"/>
          <w:sz w:val="18"/>
          <w:szCs w:val="18"/>
        </w:rPr>
        <w:t xml:space="preserve"> </w:t>
      </w:r>
      <w:hyperlink r:id="rId17"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[</w:t>
        </w:r>
        <w:r w:rsidR="00FC5918">
          <w:rPr>
            <w:rFonts w:ascii="Verdana" w:eastAsia="Verdana" w:hAnsi="Verdana" w:cs="Verdana"/>
            <w:color w:val="0066FF"/>
            <w:spacing w:val="2"/>
            <w:sz w:val="18"/>
            <w:szCs w:val="18"/>
            <w:u w:val="single" w:color="0066FF"/>
          </w:rPr>
          <w:t>J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 xml:space="preserve"> 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X</w:t>
        </w:r>
      </w:hyperlink>
    </w:p>
    <w:p w14:paraId="754887C3" w14:textId="77777777" w:rsidR="00FC5918" w:rsidRDefault="00FC5918">
      <w:pPr>
        <w:spacing w:line="200" w:lineRule="exact"/>
        <w:ind w:left="688"/>
        <w:rPr>
          <w:rFonts w:ascii="Verdana" w:eastAsia="Verdana" w:hAnsi="Verdana" w:cs="Verdana"/>
          <w:sz w:val="18"/>
          <w:szCs w:val="18"/>
        </w:rPr>
      </w:pPr>
      <w:hyperlink r:id="rId18">
        <w:r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208</w:t>
        </w:r>
        <w:r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]</w:t>
        </w:r>
        <w:r>
          <w:rPr>
            <w:rFonts w:ascii="Verdana" w:eastAsia="Verdana" w:hAnsi="Verdana" w:cs="Verdana"/>
            <w:color w:val="0066FF"/>
            <w:spacing w:val="-2"/>
            <w:position w:val="-1"/>
            <w:sz w:val="18"/>
            <w:szCs w:val="18"/>
          </w:rPr>
          <w:t xml:space="preserve"> </w:t>
        </w:r>
        <w:r>
          <w:rPr>
            <w:rFonts w:ascii="Verdana" w:eastAsia="Verdana" w:hAnsi="Verdana" w:cs="Verdana"/>
            <w:color w:val="000000"/>
            <w:position w:val="-1"/>
            <w:sz w:val="18"/>
            <w:szCs w:val="18"/>
          </w:rPr>
          <w:t>a</w:t>
        </w:r>
      </w:hyperlink>
      <w:r w:rsidR="00000000"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 w:rsidR="00000000">
        <w:rPr>
          <w:rFonts w:ascii="Verdana" w:eastAsia="Verdana" w:hAnsi="Verdana" w:cs="Verdana"/>
          <w:color w:val="000000"/>
          <w:position w:val="-1"/>
          <w:sz w:val="18"/>
          <w:szCs w:val="18"/>
        </w:rPr>
        <w:t xml:space="preserve">d </w:t>
      </w:r>
      <w:hyperlink r:id="rId19">
        <w:r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[J</w:t>
        </w:r>
        <w:r>
          <w:rPr>
            <w:rFonts w:ascii="Verdana" w:eastAsia="Verdana" w:hAnsi="Verdana" w:cs="Verdana"/>
            <w:color w:val="0066FF"/>
            <w:spacing w:val="-2"/>
            <w:position w:val="-1"/>
            <w:sz w:val="18"/>
            <w:szCs w:val="18"/>
            <w:u w:val="single" w:color="0066FF"/>
          </w:rPr>
          <w:t>I</w:t>
        </w:r>
        <w:r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S</w:t>
        </w:r>
        <w:r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 xml:space="preserve"> </w:t>
        </w:r>
        <w:r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X</w:t>
        </w:r>
        <w:r>
          <w:rPr>
            <w:rFonts w:ascii="Verdana" w:eastAsia="Verdana" w:hAnsi="Verdana" w:cs="Verdana"/>
            <w:color w:val="0066FF"/>
            <w:spacing w:val="-2"/>
            <w:position w:val="-1"/>
            <w:sz w:val="18"/>
            <w:szCs w:val="18"/>
            <w:u w:val="single" w:color="0066FF"/>
          </w:rPr>
          <w:t xml:space="preserve"> </w:t>
        </w:r>
        <w:r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212</w:t>
        </w:r>
        <w:r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]</w:t>
        </w:r>
        <w:r>
          <w:rPr>
            <w:rFonts w:ascii="Verdana" w:eastAsia="Verdana" w:hAnsi="Verdana" w:cs="Verdana"/>
            <w:color w:val="0066FF"/>
            <w:position w:val="-1"/>
            <w:sz w:val="18"/>
            <w:szCs w:val="18"/>
          </w:rPr>
          <w:t xml:space="preserve"> </w:t>
        </w:r>
        <w:r>
          <w:rPr>
            <w:rFonts w:ascii="Verdana" w:eastAsia="Verdana" w:hAnsi="Verdana" w:cs="Verdana"/>
            <w:color w:val="000000"/>
            <w:spacing w:val="1"/>
            <w:position w:val="-1"/>
            <w:sz w:val="18"/>
            <w:szCs w:val="18"/>
          </w:rPr>
          <w:t>g</w:t>
        </w:r>
      </w:hyperlink>
      <w:r w:rsidR="00000000"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 w:rsidR="00000000"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v</w:t>
      </w:r>
      <w:r w:rsidR="00000000"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e</w:t>
      </w:r>
      <w:r w:rsidR="00000000"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 w:rsidR="00000000"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 w:rsidR="00000000">
        <w:rPr>
          <w:rFonts w:ascii="Verdana" w:eastAsia="Verdana" w:hAnsi="Verdana" w:cs="Verdana"/>
          <w:color w:val="000000"/>
          <w:position w:val="-1"/>
          <w:sz w:val="18"/>
          <w:szCs w:val="18"/>
        </w:rPr>
        <w:t>m</w:t>
      </w:r>
      <w:r w:rsidR="00000000"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e</w:t>
      </w:r>
      <w:r w:rsidR="00000000"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 w:rsidR="00000000">
        <w:rPr>
          <w:rFonts w:ascii="Verdana" w:eastAsia="Verdana" w:hAnsi="Verdana" w:cs="Verdana"/>
          <w:color w:val="000000"/>
          <w:position w:val="-1"/>
          <w:sz w:val="18"/>
          <w:szCs w:val="18"/>
        </w:rPr>
        <w:t>t s</w:t>
      </w:r>
      <w:r w:rsidR="00000000"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t</w:t>
      </w:r>
      <w:r w:rsidR="00000000">
        <w:rPr>
          <w:rFonts w:ascii="Verdana" w:eastAsia="Verdana" w:hAnsi="Verdana" w:cs="Verdana"/>
          <w:color w:val="000000"/>
          <w:position w:val="-1"/>
          <w:sz w:val="18"/>
          <w:szCs w:val="18"/>
        </w:rPr>
        <w:t>a</w:t>
      </w:r>
      <w:r w:rsidR="00000000"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 w:rsidR="00000000"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d</w:t>
      </w:r>
      <w:r w:rsidR="00000000">
        <w:rPr>
          <w:rFonts w:ascii="Verdana" w:eastAsia="Verdana" w:hAnsi="Verdana" w:cs="Verdana"/>
          <w:color w:val="000000"/>
          <w:position w:val="-1"/>
          <w:sz w:val="18"/>
          <w:szCs w:val="18"/>
        </w:rPr>
        <w:t>ards.</w:t>
      </w:r>
    </w:p>
    <w:p w14:paraId="754887C4" w14:textId="77777777" w:rsidR="00FC5918" w:rsidRDefault="00FC5918">
      <w:pPr>
        <w:spacing w:before="9" w:line="140" w:lineRule="exact"/>
        <w:rPr>
          <w:sz w:val="15"/>
          <w:szCs w:val="15"/>
        </w:rPr>
      </w:pPr>
    </w:p>
    <w:p w14:paraId="754887C5" w14:textId="77777777" w:rsidR="00FC5918" w:rsidRDefault="00000000">
      <w:pPr>
        <w:spacing w:before="34" w:line="200" w:lineRule="exact"/>
        <w:ind w:left="688" w:right="564" w:hanging="27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K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</w:t>
      </w:r>
      <w:r>
        <w:rPr>
          <w:rFonts w:ascii="Verdana" w:eastAsia="Verdana" w:hAnsi="Verdana" w:cs="Verdana"/>
          <w:b/>
          <w:sz w:val="18"/>
          <w:szCs w:val="18"/>
        </w:rPr>
        <w:t xml:space="preserve">ean </w:t>
      </w:r>
      <w:proofErr w:type="spellStart"/>
      <w:r>
        <w:rPr>
          <w:rFonts w:ascii="Verdana" w:eastAsia="Verdana" w:hAnsi="Verdana" w:cs="Verdana"/>
          <w:b/>
          <w:sz w:val="18"/>
          <w:szCs w:val="18"/>
        </w:rPr>
        <w:t>KSC</w:t>
      </w:r>
      <w:proofErr w:type="spellEnd"/>
      <w:r>
        <w:rPr>
          <w:rFonts w:ascii="Verdana" w:eastAsia="Verdana" w:hAnsi="Verdana" w:cs="Verdana"/>
          <w:b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b/>
          <w:sz w:val="18"/>
          <w:szCs w:val="18"/>
        </w:rPr>
        <w:t>er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deog</w:t>
      </w:r>
      <w:r>
        <w:rPr>
          <w:rFonts w:ascii="Verdana" w:eastAsia="Verdana" w:hAnsi="Verdana" w:cs="Verdana"/>
          <w:sz w:val="18"/>
          <w:szCs w:val="18"/>
        </w:rPr>
        <w:t>rap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acc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4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K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l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nun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as 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K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[</w:t>
      </w:r>
      <w:proofErr w:type="spellStart"/>
      <w:r>
        <w:rPr>
          <w:rFonts w:ascii="Verdana" w:eastAsia="Verdana" w:hAnsi="Verdana" w:cs="Verdana"/>
          <w:sz w:val="18"/>
          <w:szCs w:val="18"/>
        </w:rPr>
        <w:t>K</w:t>
      </w:r>
      <w:r>
        <w:rPr>
          <w:rFonts w:ascii="Verdana" w:eastAsia="Verdana" w:hAnsi="Verdana" w:cs="Verdana"/>
          <w:spacing w:val="-1"/>
          <w:sz w:val="18"/>
          <w:szCs w:val="18"/>
        </w:rPr>
        <w:t>SC</w:t>
      </w:r>
      <w:r>
        <w:rPr>
          <w:rFonts w:ascii="Verdana" w:eastAsia="Verdana" w:hAnsi="Verdana" w:cs="Verdana"/>
          <w:spacing w:val="1"/>
          <w:sz w:val="18"/>
          <w:szCs w:val="18"/>
        </w:rPr>
        <w:t>5601</w:t>
      </w:r>
      <w:proofErr w:type="spellEnd"/>
      <w:r>
        <w:rPr>
          <w:rFonts w:ascii="Verdana" w:eastAsia="Verdana" w:hAnsi="Verdana" w:cs="Verdana"/>
          <w:sz w:val="18"/>
          <w:szCs w:val="18"/>
        </w:rPr>
        <w:t>]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go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 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ard.</w:t>
      </w:r>
    </w:p>
    <w:p w14:paraId="754887C6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87C7" w14:textId="77777777" w:rsidR="00FC5918" w:rsidRDefault="00000000">
      <w:pPr>
        <w:spacing w:line="200" w:lineRule="exact"/>
        <w:ind w:left="688" w:right="520" w:hanging="27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K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</w:t>
      </w:r>
      <w:r>
        <w:rPr>
          <w:rFonts w:ascii="Verdana" w:eastAsia="Verdana" w:hAnsi="Verdana" w:cs="Verdana"/>
          <w:b/>
          <w:sz w:val="18"/>
          <w:szCs w:val="18"/>
        </w:rPr>
        <w:t>ean U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c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4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1"/>
          <w:sz w:val="18"/>
          <w:szCs w:val="18"/>
        </w:rPr>
        <w:t>ep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ed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z w:val="18"/>
          <w:szCs w:val="18"/>
        </w:rPr>
        <w:t xml:space="preserve">cal 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t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3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sed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En</w:t>
      </w:r>
      <w:r>
        <w:rPr>
          <w:rFonts w:ascii="Verdana" w:eastAsia="Verdana" w:hAnsi="Verdana" w:cs="Verdana"/>
          <w:spacing w:val="1"/>
          <w:sz w:val="18"/>
          <w:szCs w:val="18"/>
        </w:rPr>
        <w:t>gli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,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z w:val="18"/>
          <w:szCs w:val="18"/>
        </w:rPr>
        <w:t>ce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ac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ash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(</w:t>
      </w:r>
      <w:r>
        <w:rPr>
          <w:rFonts w:ascii="Verdana" w:eastAsia="Verdana" w:hAnsi="Verdana" w:cs="Verdana"/>
          <w:sz w:val="18"/>
          <w:szCs w:val="18"/>
        </w:rPr>
        <w:t>\)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al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cy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bol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20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9</w:t>
      </w:r>
      <w:proofErr w:type="spellEnd"/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 s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C8" w14:textId="77777777" w:rsidR="00FC5918" w:rsidRDefault="00FC5918">
      <w:pPr>
        <w:spacing w:before="6" w:line="160" w:lineRule="exact"/>
        <w:rPr>
          <w:sz w:val="17"/>
          <w:szCs w:val="17"/>
        </w:rPr>
      </w:pPr>
    </w:p>
    <w:p w14:paraId="754887C9" w14:textId="77777777" w:rsidR="00FC5918" w:rsidRDefault="00000000">
      <w:pPr>
        <w:ind w:left="41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eu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tr</w:t>
      </w:r>
      <w:r>
        <w:rPr>
          <w:rFonts w:ascii="Verdana" w:eastAsia="Verdana" w:hAnsi="Verdana" w:cs="Verdana"/>
          <w:b/>
          <w:sz w:val="18"/>
          <w:szCs w:val="18"/>
        </w:rPr>
        <w:t>al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l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cal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z w:val="18"/>
          <w:szCs w:val="18"/>
        </w:rPr>
        <w:t>scr</w:t>
      </w:r>
      <w:r>
        <w:rPr>
          <w:rFonts w:ascii="Verdana" w:eastAsia="Verdana" w:hAnsi="Verdana" w:cs="Verdana"/>
          <w:spacing w:val="1"/>
          <w:sz w:val="18"/>
          <w:szCs w:val="18"/>
        </w:rPr>
        <w:t>ibi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age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pacing w:val="-1"/>
          <w:sz w:val="18"/>
          <w:szCs w:val="18"/>
        </w:rPr>
        <w:t>hou</w:t>
      </w:r>
      <w:r>
        <w:rPr>
          <w:rFonts w:ascii="Verdana" w:eastAsia="Verdana" w:hAnsi="Verdana" w:cs="Verdana"/>
          <w:sz w:val="18"/>
          <w:szCs w:val="18"/>
        </w:rPr>
        <w:t>t 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y r</w:t>
      </w:r>
      <w:r>
        <w:rPr>
          <w:rFonts w:ascii="Verdana" w:eastAsia="Verdana" w:hAnsi="Verdana" w:cs="Verdana"/>
          <w:spacing w:val="1"/>
          <w:sz w:val="18"/>
          <w:szCs w:val="18"/>
        </w:rPr>
        <w:t>egio</w:t>
      </w:r>
      <w:r>
        <w:rPr>
          <w:rFonts w:ascii="Verdana" w:eastAsia="Verdana" w:hAnsi="Verdana" w:cs="Verdana"/>
          <w:spacing w:val="3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-sp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ma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CA" w14:textId="77777777" w:rsidR="00FC5918" w:rsidRDefault="00FC5918">
      <w:pPr>
        <w:spacing w:before="6" w:line="180" w:lineRule="exact"/>
        <w:rPr>
          <w:sz w:val="18"/>
          <w:szCs w:val="18"/>
        </w:rPr>
      </w:pPr>
    </w:p>
    <w:p w14:paraId="754887CB" w14:textId="77777777" w:rsidR="00FC5918" w:rsidRDefault="00000000">
      <w:pPr>
        <w:spacing w:line="200" w:lineRule="exact"/>
        <w:ind w:left="688" w:right="529" w:hanging="274"/>
        <w:rPr>
          <w:rFonts w:ascii="Verdana" w:eastAsia="Verdana" w:hAnsi="Verdana" w:cs="Verdana"/>
          <w:sz w:val="18"/>
          <w:szCs w:val="18"/>
        </w:rPr>
        <w:sectPr w:rsidR="00FC5918">
          <w:pgSz w:w="12240" w:h="15840"/>
          <w:pgMar w:top="1160" w:right="1300" w:bottom="280" w:left="1300" w:header="0" w:footer="1431" w:gutter="0"/>
          <w:cols w:space="720"/>
        </w:sectPr>
      </w:pPr>
      <w:r>
        <w:rPr>
          <w:rFonts w:ascii="Verdana" w:eastAsia="Verdana" w:hAnsi="Verdana" w:cs="Verdana"/>
          <w:b/>
          <w:sz w:val="18"/>
          <w:szCs w:val="18"/>
        </w:rPr>
        <w:t>P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R</w:t>
      </w:r>
      <w:r>
        <w:rPr>
          <w:rFonts w:ascii="Verdana" w:eastAsia="Verdana" w:hAnsi="Verdana" w:cs="Verdana"/>
          <w:b/>
          <w:sz w:val="18"/>
          <w:szCs w:val="18"/>
        </w:rPr>
        <w:t xml:space="preserve">C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Ch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phon</w:t>
      </w:r>
      <w:r>
        <w:rPr>
          <w:rFonts w:ascii="Verdana" w:eastAsia="Verdana" w:hAnsi="Verdana" w:cs="Verdana"/>
          <w:b/>
          <w:sz w:val="18"/>
          <w:szCs w:val="18"/>
        </w:rPr>
        <w:t>et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 xml:space="preserve">c 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deog</w:t>
      </w:r>
      <w:r>
        <w:rPr>
          <w:rFonts w:ascii="Verdana" w:eastAsia="Verdana" w:hAnsi="Verdana" w:cs="Verdana"/>
          <w:sz w:val="18"/>
          <w:szCs w:val="18"/>
        </w:rPr>
        <w:t>rap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acc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 Z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nun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 xml:space="preserve">n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r.</w:t>
      </w:r>
    </w:p>
    <w:p w14:paraId="754887CC" w14:textId="77777777" w:rsidR="00FC5918" w:rsidRDefault="00000000">
      <w:pPr>
        <w:spacing w:before="61"/>
        <w:ind w:left="41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P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R</w:t>
      </w:r>
      <w:r>
        <w:rPr>
          <w:rFonts w:ascii="Verdana" w:eastAsia="Verdana" w:hAnsi="Verdana" w:cs="Verdana"/>
          <w:b/>
          <w:sz w:val="18"/>
          <w:szCs w:val="18"/>
        </w:rPr>
        <w:t xml:space="preserve">C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Ch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s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rok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c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oun</w:t>
      </w:r>
      <w:r>
        <w:rPr>
          <w:rFonts w:ascii="Verdana" w:eastAsia="Verdana" w:hAnsi="Verdana" w:cs="Verdana"/>
          <w:b/>
          <w:sz w:val="18"/>
          <w:szCs w:val="18"/>
        </w:rPr>
        <w:t xml:space="preserve">t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ord</w:t>
      </w:r>
      <w:r>
        <w:rPr>
          <w:rFonts w:ascii="Verdana" w:eastAsia="Verdana" w:hAnsi="Verdana" w:cs="Verdana"/>
          <w:b/>
          <w:spacing w:val="3"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deog</w:t>
      </w:r>
      <w:r>
        <w:rPr>
          <w:rFonts w:ascii="Verdana" w:eastAsia="Verdana" w:hAnsi="Verdana" w:cs="Verdana"/>
          <w:sz w:val="18"/>
          <w:szCs w:val="18"/>
        </w:rPr>
        <w:t>rap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acc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CD" w14:textId="77777777" w:rsidR="00FC5918" w:rsidRDefault="00FC5918">
      <w:pPr>
        <w:spacing w:before="7" w:line="180" w:lineRule="exact"/>
        <w:rPr>
          <w:sz w:val="18"/>
          <w:szCs w:val="18"/>
        </w:rPr>
      </w:pPr>
    </w:p>
    <w:p w14:paraId="754887CE" w14:textId="77777777" w:rsidR="00FC5918" w:rsidRDefault="00000000">
      <w:pPr>
        <w:spacing w:line="200" w:lineRule="exact"/>
        <w:ind w:left="688" w:right="167" w:hanging="27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1"/>
          <w:sz w:val="18"/>
          <w:szCs w:val="18"/>
        </w:rPr>
        <w:t>s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p</w:t>
      </w:r>
      <w:r>
        <w:rPr>
          <w:rFonts w:ascii="Verdana" w:eastAsia="Verdana" w:hAnsi="Verdana" w:cs="Verdana"/>
          <w:b/>
          <w:sz w:val="18"/>
          <w:szCs w:val="18"/>
        </w:rPr>
        <w:t>ec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ifi</w:t>
      </w:r>
      <w:r>
        <w:rPr>
          <w:rFonts w:ascii="Verdana" w:eastAsia="Verdana" w:hAnsi="Verdana" w:cs="Verdana"/>
          <w:b/>
          <w:sz w:val="18"/>
          <w:szCs w:val="18"/>
        </w:rPr>
        <w:t>c</w:t>
      </w:r>
      <w:r>
        <w:rPr>
          <w:rFonts w:ascii="Verdana" w:eastAsia="Verdana" w:hAnsi="Verdana" w:cs="Verdana"/>
          <w:b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cal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2"/>
          <w:sz w:val="18"/>
          <w:szCs w:val="18"/>
        </w:rPr>
        <w:t>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scr</w:t>
      </w:r>
      <w:r>
        <w:rPr>
          <w:rFonts w:ascii="Verdana" w:eastAsia="Verdana" w:hAnsi="Verdana" w:cs="Verdana"/>
          <w:spacing w:val="1"/>
          <w:sz w:val="18"/>
          <w:szCs w:val="18"/>
        </w:rPr>
        <w:t>ibi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age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3"/>
          <w:sz w:val="18"/>
          <w:szCs w:val="18"/>
        </w:rPr>
        <w:t>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spacing w:val="-1"/>
          <w:sz w:val="18"/>
          <w:szCs w:val="18"/>
        </w:rPr>
        <w:t>fy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r</w:t>
      </w:r>
      <w:r>
        <w:rPr>
          <w:rFonts w:ascii="Verdana" w:eastAsia="Verdana" w:hAnsi="Verdana" w:cs="Verdana"/>
          <w:spacing w:val="1"/>
          <w:sz w:val="18"/>
          <w:szCs w:val="18"/>
        </w:rPr>
        <w:t>egio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al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z w:val="18"/>
          <w:szCs w:val="18"/>
        </w:rPr>
        <w:t>amp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 xml:space="preserve">,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gli</w:t>
      </w:r>
      <w:r>
        <w:rPr>
          <w:rFonts w:ascii="Verdana" w:eastAsia="Verdana" w:hAnsi="Verdana" w:cs="Verdana"/>
          <w:sz w:val="18"/>
          <w:szCs w:val="18"/>
        </w:rPr>
        <w:t>sh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en</w:t>
      </w:r>
      <w:proofErr w:type="spellEnd"/>
      <w:r>
        <w:rPr>
          <w:rFonts w:ascii="Verdana" w:eastAsia="Verdana" w:hAnsi="Verdana" w:cs="Verdana"/>
          <w:sz w:val="18"/>
          <w:szCs w:val="18"/>
        </w:rPr>
        <w:t>-US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proofErr w:type="spellEnd"/>
      <w:r>
        <w:rPr>
          <w:rFonts w:ascii="Verdana" w:eastAsia="Verdana" w:hAnsi="Verdana" w:cs="Verdana"/>
          <w:sz w:val="18"/>
          <w:szCs w:val="18"/>
        </w:rPr>
        <w:t>-</w:t>
      </w:r>
      <w:r>
        <w:rPr>
          <w:rFonts w:ascii="Verdana" w:eastAsia="Verdana" w:hAnsi="Verdana" w:cs="Verdana"/>
          <w:spacing w:val="2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CF" w14:textId="77777777" w:rsidR="00FC5918" w:rsidRDefault="00FC5918">
      <w:pPr>
        <w:spacing w:before="4" w:line="160" w:lineRule="exact"/>
        <w:rPr>
          <w:sz w:val="17"/>
          <w:szCs w:val="17"/>
        </w:rPr>
      </w:pPr>
    </w:p>
    <w:p w14:paraId="754887D0" w14:textId="77777777" w:rsidR="00FC5918" w:rsidRDefault="00000000">
      <w:pPr>
        <w:ind w:left="688" w:right="251" w:hanging="27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r</w:t>
      </w:r>
      <w:r>
        <w:rPr>
          <w:rFonts w:ascii="Verdana" w:eastAsia="Verdana" w:hAnsi="Verdana" w:cs="Verdana"/>
          <w:b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ti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on</w:t>
      </w:r>
      <w:r>
        <w:rPr>
          <w:rFonts w:ascii="Verdana" w:eastAsia="Verdana" w:hAnsi="Verdana" w:cs="Verdana"/>
          <w:b/>
          <w:sz w:val="18"/>
          <w:szCs w:val="18"/>
        </w:rPr>
        <w:t>al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Ch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B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omo</w:t>
      </w:r>
      <w:r>
        <w:rPr>
          <w:rFonts w:ascii="Verdana" w:eastAsia="Verdana" w:hAnsi="Verdana" w:cs="Verdana"/>
          <w:b/>
          <w:spacing w:val="3"/>
          <w:sz w:val="18"/>
          <w:szCs w:val="18"/>
        </w:rPr>
        <w:t>f</w:t>
      </w:r>
      <w:r>
        <w:rPr>
          <w:rFonts w:ascii="Verdana" w:eastAsia="Verdana" w:hAnsi="Verdana" w:cs="Verdana"/>
          <w:b/>
          <w:sz w:val="18"/>
          <w:szCs w:val="18"/>
        </w:rPr>
        <w:t xml:space="preserve">o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ord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4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pacing w:val="1"/>
          <w:sz w:val="18"/>
          <w:szCs w:val="18"/>
        </w:rPr>
        <w:t>deog</w:t>
      </w:r>
      <w:r>
        <w:rPr>
          <w:rFonts w:ascii="Verdana" w:eastAsia="Verdana" w:hAnsi="Verdana" w:cs="Verdana"/>
          <w:sz w:val="18"/>
          <w:szCs w:val="18"/>
        </w:rPr>
        <w:t>rap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mm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n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nun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u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se </w:t>
      </w:r>
      <w:r>
        <w:rPr>
          <w:rFonts w:ascii="Verdana" w:eastAsia="Verdana" w:hAnsi="Verdana" w:cs="Verdana"/>
          <w:spacing w:val="-1"/>
          <w:sz w:val="18"/>
          <w:szCs w:val="18"/>
        </w:rPr>
        <w:t>B</w:t>
      </w:r>
      <w:r>
        <w:rPr>
          <w:rFonts w:ascii="Verdana" w:eastAsia="Verdana" w:hAnsi="Verdana" w:cs="Verdana"/>
          <w:spacing w:val="1"/>
          <w:sz w:val="18"/>
          <w:szCs w:val="18"/>
        </w:rPr>
        <w:t>opo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2"/>
          <w:sz w:val="18"/>
          <w:szCs w:val="18"/>
        </w:rPr>
        <w:t>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nun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s.</w:t>
      </w:r>
    </w:p>
    <w:p w14:paraId="754887D1" w14:textId="77777777" w:rsidR="00FC5918" w:rsidRDefault="00FC5918">
      <w:pPr>
        <w:spacing w:before="4" w:line="180" w:lineRule="exact"/>
        <w:rPr>
          <w:sz w:val="18"/>
          <w:szCs w:val="18"/>
        </w:rPr>
      </w:pPr>
    </w:p>
    <w:p w14:paraId="754887D2" w14:textId="77777777" w:rsidR="00FC5918" w:rsidRDefault="00000000">
      <w:pPr>
        <w:spacing w:line="200" w:lineRule="exact"/>
        <w:ind w:left="688" w:right="221" w:hanging="27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M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AY</w:t>
      </w:r>
      <w:r>
        <w:rPr>
          <w:rFonts w:ascii="Verdana" w:eastAsia="Verdana" w:hAnsi="Verdana" w:cs="Verdana"/>
          <w:b/>
          <w:sz w:val="18"/>
          <w:szCs w:val="18"/>
        </w:rPr>
        <w:t>,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H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U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b/>
          <w:sz w:val="18"/>
          <w:szCs w:val="18"/>
        </w:rPr>
        <w:t>,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MU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 xml:space="preserve">T,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H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U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b/>
          <w:sz w:val="18"/>
          <w:szCs w:val="18"/>
        </w:rPr>
        <w:t xml:space="preserve">D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OT, MU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 xml:space="preserve">T 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b/>
          <w:sz w:val="18"/>
          <w:szCs w:val="18"/>
        </w:rPr>
        <w:t>O</w:t>
      </w:r>
      <w:r>
        <w:rPr>
          <w:rFonts w:ascii="Verdana" w:eastAsia="Verdana" w:hAnsi="Verdana" w:cs="Verdana"/>
          <w:b/>
          <w:spacing w:val="-3"/>
          <w:sz w:val="18"/>
          <w:szCs w:val="18"/>
        </w:rPr>
        <w:t>T</w:t>
      </w:r>
      <w:r>
        <w:rPr>
          <w:rFonts w:ascii="Verdana" w:eastAsia="Verdana" w:hAnsi="Verdana" w:cs="Verdana"/>
          <w:b/>
          <w:sz w:val="18"/>
          <w:szCs w:val="18"/>
        </w:rPr>
        <w:t>:</w:t>
      </w:r>
      <w:r>
        <w:rPr>
          <w:rFonts w:ascii="Verdana" w:eastAsia="Verdana" w:hAnsi="Verdana" w:cs="Verdana"/>
          <w:b/>
          <w:spacing w:val="3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se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rms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(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l caps)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2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sed 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n </w:t>
      </w:r>
      <w:hyperlink r:id="rId20"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[</w:t>
        </w:r>
        <w:proofErr w:type="spellStart"/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FC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2119</w:t>
        </w:r>
        <w:proofErr w:type="spellEnd"/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]</w:t>
        </w:r>
        <w:r w:rsidR="00FC5918">
          <w:rPr>
            <w:rFonts w:ascii="Verdana" w:eastAsia="Verdana" w:hAnsi="Verdana" w:cs="Verdana"/>
            <w:color w:val="000000"/>
            <w:sz w:val="18"/>
            <w:szCs w:val="18"/>
          </w:rPr>
          <w:t>.</w:t>
        </w:r>
      </w:hyperlink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>l 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sz w:val="18"/>
          <w:szCs w:val="18"/>
        </w:rPr>
        <w:t>m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optio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al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u</w:t>
      </w:r>
      <w:r>
        <w:rPr>
          <w:rFonts w:ascii="Verdana" w:eastAsia="Verdana" w:hAnsi="Verdana" w:cs="Verdana"/>
          <w:color w:val="000000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eit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M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z w:val="18"/>
          <w:szCs w:val="18"/>
        </w:rPr>
        <w:t>Y,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SH</w:t>
      </w:r>
      <w:r>
        <w:rPr>
          <w:rFonts w:ascii="Verdana" w:eastAsia="Verdana" w:hAnsi="Verdana" w:cs="Verdana"/>
          <w:color w:val="000000"/>
          <w:sz w:val="18"/>
          <w:szCs w:val="18"/>
        </w:rPr>
        <w:t>OU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>D,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SH</w:t>
      </w:r>
      <w:r>
        <w:rPr>
          <w:rFonts w:ascii="Verdana" w:eastAsia="Verdana" w:hAnsi="Verdana" w:cs="Verdana"/>
          <w:color w:val="000000"/>
          <w:sz w:val="18"/>
          <w:szCs w:val="18"/>
        </w:rPr>
        <w:t>OU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>D NO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754887D3" w14:textId="77777777" w:rsidR="00FC5918" w:rsidRDefault="00FC5918">
      <w:pPr>
        <w:spacing w:before="8" w:line="280" w:lineRule="exact"/>
        <w:rPr>
          <w:sz w:val="28"/>
          <w:szCs w:val="28"/>
        </w:rPr>
      </w:pPr>
    </w:p>
    <w:p w14:paraId="754887D4" w14:textId="77777777" w:rsidR="00FC5918" w:rsidRDefault="00000000">
      <w:pPr>
        <w:spacing w:before="23"/>
        <w:ind w:left="1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1.</w:t>
      </w:r>
      <w:r>
        <w:rPr>
          <w:rFonts w:ascii="Verdana" w:eastAsia="Verdana" w:hAnsi="Verdana" w:cs="Verdana"/>
          <w:b/>
        </w:rPr>
        <w:t xml:space="preserve">2  </w:t>
      </w:r>
      <w:r>
        <w:rPr>
          <w:rFonts w:ascii="Verdana" w:eastAsia="Verdana" w:hAnsi="Verdana" w:cs="Verdana"/>
          <w:b/>
          <w:spacing w:val="22"/>
        </w:rPr>
        <w:t xml:space="preserve"> </w:t>
      </w:r>
      <w:r>
        <w:rPr>
          <w:rFonts w:ascii="Verdana" w:eastAsia="Verdana" w:hAnsi="Verdana" w:cs="Verdana"/>
          <w:b/>
          <w:spacing w:val="-5"/>
        </w:rPr>
        <w:t>Refer</w:t>
      </w:r>
      <w:r>
        <w:rPr>
          <w:rFonts w:ascii="Verdana" w:eastAsia="Verdana" w:hAnsi="Verdana" w:cs="Verdana"/>
          <w:b/>
          <w:spacing w:val="-3"/>
        </w:rPr>
        <w:t>e</w:t>
      </w:r>
      <w:r>
        <w:rPr>
          <w:rFonts w:ascii="Verdana" w:eastAsia="Verdana" w:hAnsi="Verdana" w:cs="Verdana"/>
          <w:b/>
          <w:spacing w:val="-5"/>
        </w:rPr>
        <w:t>n</w:t>
      </w:r>
      <w:r>
        <w:rPr>
          <w:rFonts w:ascii="Verdana" w:eastAsia="Verdana" w:hAnsi="Verdana" w:cs="Verdana"/>
          <w:b/>
          <w:spacing w:val="-4"/>
        </w:rPr>
        <w:t>c</w:t>
      </w:r>
      <w:r>
        <w:rPr>
          <w:rFonts w:ascii="Verdana" w:eastAsia="Verdana" w:hAnsi="Verdana" w:cs="Verdana"/>
          <w:b/>
          <w:spacing w:val="-5"/>
        </w:rPr>
        <w:t>e</w:t>
      </w:r>
      <w:r>
        <w:rPr>
          <w:rFonts w:ascii="Verdana" w:eastAsia="Verdana" w:hAnsi="Verdana" w:cs="Verdana"/>
          <w:b/>
        </w:rPr>
        <w:t>s</w:t>
      </w:r>
    </w:p>
    <w:p w14:paraId="754887D5" w14:textId="77777777" w:rsidR="00FC5918" w:rsidRDefault="00FC5918">
      <w:pPr>
        <w:spacing w:before="9" w:line="180" w:lineRule="exact"/>
        <w:rPr>
          <w:sz w:val="18"/>
          <w:szCs w:val="18"/>
        </w:rPr>
      </w:pPr>
    </w:p>
    <w:p w14:paraId="754887D6" w14:textId="77777777" w:rsidR="00FC5918" w:rsidRDefault="00000000">
      <w:pPr>
        <w:spacing w:line="200" w:lineRule="exact"/>
        <w:ind w:left="140" w:right="239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nk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 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t Op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lib</w:t>
      </w:r>
      <w:r>
        <w:rPr>
          <w:rFonts w:ascii="Verdana" w:eastAsia="Verdana" w:hAnsi="Verdana" w:cs="Verdana"/>
          <w:sz w:val="18"/>
          <w:szCs w:val="18"/>
        </w:rPr>
        <w:t>rary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poi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4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ct sec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m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st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cen</w:t>
      </w:r>
      <w:r>
        <w:rPr>
          <w:rFonts w:ascii="Verdana" w:eastAsia="Verdana" w:hAnsi="Verdana" w:cs="Verdana"/>
          <w:spacing w:val="1"/>
          <w:sz w:val="18"/>
          <w:szCs w:val="18"/>
        </w:rPr>
        <w:t>tl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ced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3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di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al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s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lib</w:t>
      </w:r>
      <w:r>
        <w:rPr>
          <w:rFonts w:ascii="Verdana" w:eastAsia="Verdana" w:hAnsi="Verdana" w:cs="Verdana"/>
          <w:sz w:val="18"/>
          <w:szCs w:val="18"/>
        </w:rPr>
        <w:t>rary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2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pd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 xml:space="preserve">d at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same 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sec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nu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2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may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t ma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u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on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rm </w:t>
      </w:r>
      <w:r>
        <w:rPr>
          <w:rFonts w:ascii="Verdana" w:eastAsia="Verdana" w:hAnsi="Verdana" w:cs="Verdana"/>
          <w:spacing w:val="1"/>
          <w:sz w:val="18"/>
          <w:szCs w:val="18"/>
        </w:rPr>
        <w:t>th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ct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sec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nu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66FF"/>
          <w:spacing w:val="-59"/>
          <w:sz w:val="18"/>
          <w:szCs w:val="18"/>
        </w:rPr>
        <w:t xml:space="preserve"> </w:t>
      </w:r>
      <w:hyperlink r:id="rId21"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E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rra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0000"/>
            <w:sz w:val="18"/>
            <w:szCs w:val="18"/>
          </w:rPr>
          <w:t>.</w:t>
        </w:r>
      </w:hyperlink>
    </w:p>
    <w:p w14:paraId="754887D7" w14:textId="77777777" w:rsidR="00FC5918" w:rsidRDefault="00FC5918">
      <w:pPr>
        <w:spacing w:before="9" w:line="280" w:lineRule="exact"/>
        <w:rPr>
          <w:sz w:val="28"/>
          <w:szCs w:val="28"/>
        </w:rPr>
      </w:pPr>
    </w:p>
    <w:p w14:paraId="754887D8" w14:textId="77777777" w:rsidR="00FC5918" w:rsidRDefault="00000000">
      <w:pPr>
        <w:spacing w:before="23"/>
        <w:ind w:left="1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1.2.</w:t>
      </w:r>
      <w:r>
        <w:rPr>
          <w:rFonts w:ascii="Verdana" w:eastAsia="Verdana" w:hAnsi="Verdana" w:cs="Verdana"/>
          <w:b/>
        </w:rPr>
        <w:t xml:space="preserve">1 </w:t>
      </w:r>
      <w:r>
        <w:rPr>
          <w:rFonts w:ascii="Verdana" w:eastAsia="Verdana" w:hAnsi="Verdana" w:cs="Verdana"/>
          <w:b/>
          <w:spacing w:val="28"/>
        </w:rPr>
        <w:t xml:space="preserve"> </w:t>
      </w:r>
      <w:r>
        <w:rPr>
          <w:rFonts w:ascii="Verdana" w:eastAsia="Verdana" w:hAnsi="Verdana" w:cs="Verdana"/>
          <w:b/>
          <w:spacing w:val="-6"/>
        </w:rPr>
        <w:t>N</w:t>
      </w:r>
      <w:r>
        <w:rPr>
          <w:rFonts w:ascii="Verdana" w:eastAsia="Verdana" w:hAnsi="Verdana" w:cs="Verdana"/>
          <w:b/>
          <w:spacing w:val="-5"/>
        </w:rPr>
        <w:t>or</w:t>
      </w:r>
      <w:r>
        <w:rPr>
          <w:rFonts w:ascii="Verdana" w:eastAsia="Verdana" w:hAnsi="Verdana" w:cs="Verdana"/>
          <w:b/>
          <w:spacing w:val="-2"/>
        </w:rPr>
        <w:t>m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v</w:t>
      </w:r>
      <w:r>
        <w:rPr>
          <w:rFonts w:ascii="Verdana" w:eastAsia="Verdana" w:hAnsi="Verdana" w:cs="Verdana"/>
          <w:b/>
        </w:rPr>
        <w:t>e</w:t>
      </w:r>
      <w:r>
        <w:rPr>
          <w:rFonts w:ascii="Verdana" w:eastAsia="Verdana" w:hAnsi="Verdana" w:cs="Verdana"/>
          <w:b/>
          <w:spacing w:val="-20"/>
        </w:rPr>
        <w:t xml:space="preserve"> </w:t>
      </w:r>
      <w:r>
        <w:rPr>
          <w:rFonts w:ascii="Verdana" w:eastAsia="Verdana" w:hAnsi="Verdana" w:cs="Verdana"/>
          <w:b/>
          <w:spacing w:val="-5"/>
        </w:rPr>
        <w:t>Ref</w:t>
      </w:r>
      <w:r>
        <w:rPr>
          <w:rFonts w:ascii="Verdana" w:eastAsia="Verdana" w:hAnsi="Verdana" w:cs="Verdana"/>
          <w:b/>
          <w:spacing w:val="-3"/>
        </w:rPr>
        <w:t>e</w:t>
      </w:r>
      <w:r>
        <w:rPr>
          <w:rFonts w:ascii="Verdana" w:eastAsia="Verdana" w:hAnsi="Verdana" w:cs="Verdana"/>
          <w:b/>
          <w:spacing w:val="-5"/>
        </w:rPr>
        <w:t>ren</w:t>
      </w:r>
      <w:r>
        <w:rPr>
          <w:rFonts w:ascii="Verdana" w:eastAsia="Verdana" w:hAnsi="Verdana" w:cs="Verdana"/>
          <w:b/>
          <w:spacing w:val="-2"/>
        </w:rPr>
        <w:t>c</w:t>
      </w:r>
      <w:r>
        <w:rPr>
          <w:rFonts w:ascii="Verdana" w:eastAsia="Verdana" w:hAnsi="Verdana" w:cs="Verdana"/>
          <w:b/>
          <w:spacing w:val="-5"/>
        </w:rPr>
        <w:t>e</w:t>
      </w:r>
      <w:r>
        <w:rPr>
          <w:rFonts w:ascii="Verdana" w:eastAsia="Verdana" w:hAnsi="Verdana" w:cs="Verdana"/>
          <w:b/>
        </w:rPr>
        <w:t>s</w:t>
      </w:r>
    </w:p>
    <w:p w14:paraId="754887D9" w14:textId="77777777" w:rsidR="00FC5918" w:rsidRDefault="00FC5918">
      <w:pPr>
        <w:spacing w:before="9" w:line="180" w:lineRule="exact"/>
        <w:rPr>
          <w:sz w:val="18"/>
          <w:szCs w:val="18"/>
        </w:rPr>
      </w:pPr>
    </w:p>
    <w:p w14:paraId="754887DA" w14:textId="77777777" w:rsidR="00FC5918" w:rsidRDefault="00000000">
      <w:pPr>
        <w:spacing w:line="200" w:lineRule="exact"/>
        <w:ind w:left="140" w:right="219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We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ct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 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e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ces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 ass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5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nu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z w:val="18"/>
          <w:szCs w:val="18"/>
        </w:rPr>
        <w:t xml:space="preserve">f 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u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e a</w:t>
      </w:r>
      <w:r>
        <w:rPr>
          <w:rFonts w:ascii="Verdana" w:eastAsia="Verdana" w:hAnsi="Verdana" w:cs="Verdana"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din</w:t>
      </w:r>
      <w:r>
        <w:rPr>
          <w:rFonts w:ascii="Verdana" w:eastAsia="Verdana" w:hAnsi="Verdana" w:cs="Verdana"/>
          <w:sz w:val="18"/>
          <w:szCs w:val="18"/>
        </w:rPr>
        <w:t>g 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e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ce,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ple</w:t>
      </w:r>
      <w:r>
        <w:rPr>
          <w:rFonts w:ascii="Verdana" w:eastAsia="Verdana" w:hAnsi="Verdana" w:cs="Verdana"/>
          <w:sz w:val="18"/>
          <w:szCs w:val="18"/>
        </w:rPr>
        <w:t>ase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act </w:t>
      </w:r>
      <w:r>
        <w:rPr>
          <w:rFonts w:ascii="Verdana" w:eastAsia="Verdana" w:hAnsi="Verdana" w:cs="Verdana"/>
          <w:color w:val="0066FF"/>
          <w:spacing w:val="-59"/>
          <w:sz w:val="18"/>
          <w:szCs w:val="18"/>
        </w:rPr>
        <w:t xml:space="preserve"> </w:t>
      </w:r>
      <w:hyperlink r:id="rId22">
        <w:r w:rsidR="00FC5918">
          <w:rPr>
            <w:rFonts w:ascii="Verdana" w:eastAsia="Verdana" w:hAnsi="Verdana" w:cs="Verdana"/>
            <w:color w:val="0066FF"/>
            <w:spacing w:val="-2"/>
            <w:sz w:val="18"/>
            <w:szCs w:val="18"/>
            <w:u w:val="single" w:color="0066FF"/>
          </w:rPr>
          <w:t>d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h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elp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@</w:t>
        </w:r>
        <w:r w:rsidR="00FC5918">
          <w:rPr>
            <w:rFonts w:ascii="Verdana" w:eastAsia="Verdana" w:hAnsi="Verdana" w:cs="Verdana"/>
            <w:color w:val="0066FF"/>
            <w:spacing w:val="-2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cr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f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.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2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0000"/>
            <w:sz w:val="18"/>
            <w:szCs w:val="18"/>
          </w:rPr>
          <w:t>.</w:t>
        </w:r>
      </w:hyperlink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We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color w:val="000000"/>
          <w:sz w:val="18"/>
          <w:szCs w:val="18"/>
        </w:rPr>
        <w:t>l ass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st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g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>e r</w:t>
      </w:r>
      <w:r>
        <w:rPr>
          <w:rFonts w:ascii="Verdana" w:eastAsia="Verdana" w:hAnsi="Verdana" w:cs="Verdana"/>
          <w:color w:val="000000"/>
          <w:spacing w:val="3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t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rma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754887DB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87DC" w14:textId="77777777" w:rsidR="00FC5918" w:rsidRDefault="00000000">
      <w:pPr>
        <w:spacing w:line="200" w:lineRule="exact"/>
        <w:ind w:left="140" w:right="688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[</w:t>
      </w:r>
      <w:r>
        <w:rPr>
          <w:rFonts w:ascii="Verdana" w:eastAsia="Verdana" w:hAnsi="Verdana" w:cs="Verdana"/>
          <w:spacing w:val="-1"/>
          <w:sz w:val="18"/>
          <w:szCs w:val="18"/>
        </w:rPr>
        <w:t>IS</w:t>
      </w:r>
      <w:r>
        <w:rPr>
          <w:rFonts w:ascii="Verdana" w:eastAsia="Verdana" w:hAnsi="Verdana" w:cs="Verdana"/>
          <w:sz w:val="18"/>
          <w:szCs w:val="18"/>
        </w:rPr>
        <w:t>O-</w:t>
      </w:r>
      <w:r>
        <w:rPr>
          <w:rFonts w:ascii="Verdana" w:eastAsia="Verdana" w:hAnsi="Verdana" w:cs="Verdana"/>
          <w:spacing w:val="1"/>
          <w:sz w:val="18"/>
          <w:szCs w:val="18"/>
        </w:rPr>
        <w:t>15924</w:t>
      </w:r>
      <w:r>
        <w:rPr>
          <w:rFonts w:ascii="Verdana" w:eastAsia="Verdana" w:hAnsi="Verdana" w:cs="Verdana"/>
          <w:sz w:val="18"/>
          <w:szCs w:val="18"/>
        </w:rPr>
        <w:t>]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al Orga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4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ard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"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1592</w:t>
      </w:r>
      <w:r>
        <w:rPr>
          <w:rFonts w:ascii="Verdana" w:eastAsia="Verdana" w:hAnsi="Verdana" w:cs="Verdana"/>
          <w:sz w:val="18"/>
          <w:szCs w:val="18"/>
        </w:rPr>
        <w:t>4 Re</w:t>
      </w:r>
      <w:r>
        <w:rPr>
          <w:rFonts w:ascii="Verdana" w:eastAsia="Verdana" w:hAnsi="Verdana" w:cs="Verdana"/>
          <w:spacing w:val="1"/>
          <w:sz w:val="18"/>
          <w:szCs w:val="18"/>
        </w:rPr>
        <w:t>gi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Au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pacing w:val="-1"/>
          <w:sz w:val="18"/>
          <w:szCs w:val="18"/>
        </w:rPr>
        <w:t>y"</w:t>
      </w:r>
      <w:r>
        <w:rPr>
          <w:rFonts w:ascii="Verdana" w:eastAsia="Verdana" w:hAnsi="Verdana" w:cs="Verdana"/>
          <w:sz w:val="18"/>
          <w:szCs w:val="18"/>
        </w:rPr>
        <w:t xml:space="preserve">, </w:t>
      </w:r>
      <w:hyperlink r:id="rId23"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h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ttp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://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www.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u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n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ode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.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rg/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pacing w:val="-3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o15</w:t>
        </w:r>
        <w:r w:rsidR="00FC5918">
          <w:rPr>
            <w:rFonts w:ascii="Verdana" w:eastAsia="Verdana" w:hAnsi="Verdana" w:cs="Verdana"/>
            <w:color w:val="0066FF"/>
            <w:spacing w:val="-2"/>
            <w:sz w:val="18"/>
            <w:szCs w:val="18"/>
            <w:u w:val="single" w:color="0066FF"/>
          </w:rPr>
          <w:t>9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24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/</w:t>
        </w:r>
      </w:hyperlink>
    </w:p>
    <w:p w14:paraId="754887DD" w14:textId="77777777" w:rsidR="00FC5918" w:rsidRDefault="00FC5918">
      <w:pPr>
        <w:spacing w:before="7" w:line="160" w:lineRule="exact"/>
        <w:rPr>
          <w:sz w:val="16"/>
          <w:szCs w:val="16"/>
        </w:rPr>
      </w:pPr>
    </w:p>
    <w:p w14:paraId="754887DE" w14:textId="77777777" w:rsidR="00FC5918" w:rsidRDefault="00000000">
      <w:pPr>
        <w:spacing w:before="34" w:line="200" w:lineRule="exact"/>
        <w:ind w:left="140" w:right="242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[</w:t>
      </w:r>
      <w:r>
        <w:rPr>
          <w:rFonts w:ascii="Verdana" w:eastAsia="Verdana" w:hAnsi="Verdana" w:cs="Verdana"/>
          <w:spacing w:val="-1"/>
          <w:sz w:val="18"/>
          <w:szCs w:val="18"/>
        </w:rPr>
        <w:t>IS</w:t>
      </w:r>
      <w:r>
        <w:rPr>
          <w:rFonts w:ascii="Verdana" w:eastAsia="Verdana" w:hAnsi="Verdana" w:cs="Verdana"/>
          <w:sz w:val="18"/>
          <w:szCs w:val="18"/>
        </w:rPr>
        <w:t>O-</w:t>
      </w:r>
      <w:r>
        <w:rPr>
          <w:rFonts w:ascii="Verdana" w:eastAsia="Verdana" w:hAnsi="Verdana" w:cs="Verdana"/>
          <w:spacing w:val="1"/>
          <w:sz w:val="18"/>
          <w:szCs w:val="18"/>
        </w:rPr>
        <w:t>3166</w:t>
      </w:r>
      <w:r>
        <w:rPr>
          <w:rFonts w:ascii="Verdana" w:eastAsia="Verdana" w:hAnsi="Verdana" w:cs="Verdana"/>
          <w:sz w:val="18"/>
          <w:szCs w:val="18"/>
        </w:rPr>
        <w:t>]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al Orga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ard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"C</w:t>
      </w:r>
      <w:r>
        <w:rPr>
          <w:rFonts w:ascii="Verdana" w:eastAsia="Verdana" w:hAnsi="Verdana" w:cs="Verdana"/>
          <w:spacing w:val="1"/>
          <w:sz w:val="18"/>
          <w:szCs w:val="18"/>
        </w:rPr>
        <w:t>ode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r</w:t>
      </w:r>
      <w:r>
        <w:rPr>
          <w:rFonts w:ascii="Verdana" w:eastAsia="Verdana" w:hAnsi="Verdana" w:cs="Verdana"/>
          <w:spacing w:val="1"/>
          <w:sz w:val="18"/>
          <w:szCs w:val="18"/>
        </w:rPr>
        <w:t>ep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sen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6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bdi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--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t1</w:t>
      </w:r>
      <w:proofErr w:type="spellEnd"/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ry c</w:t>
      </w:r>
      <w:r>
        <w:rPr>
          <w:rFonts w:ascii="Verdana" w:eastAsia="Verdana" w:hAnsi="Verdana" w:cs="Verdana"/>
          <w:spacing w:val="1"/>
          <w:sz w:val="18"/>
          <w:szCs w:val="18"/>
        </w:rPr>
        <w:t>ode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IS</w:t>
      </w:r>
      <w:r>
        <w:rPr>
          <w:rFonts w:ascii="Verdana" w:eastAsia="Verdana" w:hAnsi="Verdana" w:cs="Verdana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316</w:t>
      </w:r>
      <w:r>
        <w:rPr>
          <w:rFonts w:ascii="Verdana" w:eastAsia="Verdana" w:hAnsi="Verdana" w:cs="Verdana"/>
          <w:spacing w:val="3"/>
          <w:sz w:val="18"/>
          <w:szCs w:val="18"/>
        </w:rPr>
        <w:t>6</w:t>
      </w:r>
      <w:r>
        <w:rPr>
          <w:rFonts w:ascii="Verdana" w:eastAsia="Verdana" w:hAnsi="Verdana" w:cs="Verdana"/>
          <w:sz w:val="18"/>
          <w:szCs w:val="18"/>
        </w:rPr>
        <w:t>-</w:t>
      </w:r>
      <w:r>
        <w:rPr>
          <w:rFonts w:ascii="Verdana" w:eastAsia="Verdana" w:hAnsi="Verdana" w:cs="Verdana"/>
          <w:spacing w:val="1"/>
          <w:sz w:val="18"/>
          <w:szCs w:val="18"/>
        </w:rPr>
        <w:t>1</w:t>
      </w:r>
      <w:r>
        <w:rPr>
          <w:rFonts w:ascii="Verdana" w:eastAsia="Verdana" w:hAnsi="Verdana" w:cs="Verdana"/>
          <w:sz w:val="18"/>
          <w:szCs w:val="18"/>
        </w:rPr>
        <w:t>:2</w:t>
      </w:r>
      <w:r>
        <w:rPr>
          <w:rFonts w:ascii="Verdana" w:eastAsia="Verdana" w:hAnsi="Verdana" w:cs="Verdana"/>
          <w:spacing w:val="-2"/>
          <w:sz w:val="18"/>
          <w:szCs w:val="18"/>
        </w:rPr>
        <w:t>0</w:t>
      </w:r>
      <w:r>
        <w:rPr>
          <w:rFonts w:ascii="Verdana" w:eastAsia="Verdana" w:hAnsi="Verdana" w:cs="Verdana"/>
          <w:spacing w:val="1"/>
          <w:sz w:val="18"/>
          <w:szCs w:val="18"/>
        </w:rPr>
        <w:t>13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</w:t>
      </w:r>
      <w:r>
        <w:rPr>
          <w:rFonts w:ascii="Verdana" w:eastAsia="Verdana" w:hAnsi="Verdana" w:cs="Verdana"/>
          <w:spacing w:val="-2"/>
          <w:sz w:val="18"/>
          <w:szCs w:val="18"/>
        </w:rPr>
        <w:t>0</w:t>
      </w:r>
      <w:r>
        <w:rPr>
          <w:rFonts w:ascii="Verdana" w:eastAsia="Verdana" w:hAnsi="Verdana" w:cs="Verdana"/>
          <w:spacing w:val="1"/>
          <w:sz w:val="18"/>
          <w:szCs w:val="18"/>
        </w:rPr>
        <w:t>13</w:t>
      </w:r>
      <w:r>
        <w:rPr>
          <w:rFonts w:ascii="Verdana" w:eastAsia="Verdana" w:hAnsi="Verdana" w:cs="Verdana"/>
          <w:sz w:val="18"/>
          <w:szCs w:val="18"/>
        </w:rPr>
        <w:t xml:space="preserve">, </w:t>
      </w:r>
      <w:hyperlink r:id="rId24"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h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ttp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://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www.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.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rg/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/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ho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e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/s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e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/c</w:t>
        </w:r>
        <w:r w:rsidR="00FC5918">
          <w:rPr>
            <w:rFonts w:ascii="Verdana" w:eastAsia="Verdana" w:hAnsi="Verdana" w:cs="Verdana"/>
            <w:color w:val="0066FF"/>
            <w:spacing w:val="-3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l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og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u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e_t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c/c</w:t>
        </w:r>
        <w:r w:rsidR="00FC5918">
          <w:rPr>
            <w:rFonts w:ascii="Verdana" w:eastAsia="Verdana" w:hAnsi="Verdana" w:cs="Verdana"/>
            <w:color w:val="0066FF"/>
            <w:spacing w:val="-3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log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u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e</w:t>
        </w:r>
        <w:r w:rsidR="00FC5918">
          <w:rPr>
            <w:rFonts w:ascii="Verdana" w:eastAsia="Verdana" w:hAnsi="Verdana" w:cs="Verdana"/>
            <w:color w:val="0066FF"/>
            <w:spacing w:val="-2"/>
            <w:sz w:val="18"/>
            <w:szCs w:val="18"/>
            <w:u w:val="single" w:color="0066FF"/>
          </w:rPr>
          <w:t>_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det</w:t>
        </w:r>
        <w:r w:rsidR="00FC5918">
          <w:rPr>
            <w:rFonts w:ascii="Verdana" w:eastAsia="Verdana" w:hAnsi="Verdana" w:cs="Verdana"/>
            <w:color w:val="0066FF"/>
            <w:spacing w:val="-2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il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.h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m?cs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nu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be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=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635</w:t>
        </w:r>
        <w:r w:rsidR="00FC5918">
          <w:rPr>
            <w:rFonts w:ascii="Verdana" w:eastAsia="Verdana" w:hAnsi="Verdana" w:cs="Verdana"/>
            <w:color w:val="0066FF"/>
            <w:spacing w:val="-2"/>
            <w:sz w:val="18"/>
            <w:szCs w:val="18"/>
            <w:u w:val="single" w:color="0066FF"/>
          </w:rPr>
          <w:t>4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5</w:t>
        </w:r>
      </w:hyperlink>
    </w:p>
    <w:p w14:paraId="754887DF" w14:textId="77777777" w:rsidR="00FC5918" w:rsidRDefault="00FC5918">
      <w:pPr>
        <w:spacing w:before="7" w:line="160" w:lineRule="exact"/>
        <w:rPr>
          <w:sz w:val="16"/>
          <w:szCs w:val="16"/>
        </w:rPr>
      </w:pPr>
    </w:p>
    <w:p w14:paraId="754887E0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te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arge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wn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z w:val="18"/>
          <w:szCs w:val="18"/>
        </w:rPr>
        <w:t>ad 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3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E1" w14:textId="77777777" w:rsidR="00FC5918" w:rsidRDefault="00FC5918">
      <w:pPr>
        <w:spacing w:before="7" w:line="180" w:lineRule="exact"/>
        <w:rPr>
          <w:sz w:val="18"/>
          <w:szCs w:val="18"/>
        </w:rPr>
      </w:pPr>
    </w:p>
    <w:p w14:paraId="754887E2" w14:textId="77777777" w:rsidR="00FC5918" w:rsidRDefault="00000000">
      <w:pPr>
        <w:spacing w:line="200" w:lineRule="exact"/>
        <w:ind w:left="140" w:right="362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[</w:t>
      </w:r>
      <w:r>
        <w:rPr>
          <w:rFonts w:ascii="Verdana" w:eastAsia="Verdana" w:hAnsi="Verdana" w:cs="Verdana"/>
          <w:spacing w:val="-1"/>
          <w:sz w:val="18"/>
          <w:szCs w:val="18"/>
        </w:rPr>
        <w:t>IS</w:t>
      </w:r>
      <w:r>
        <w:rPr>
          <w:rFonts w:ascii="Verdana" w:eastAsia="Verdana" w:hAnsi="Verdana" w:cs="Verdana"/>
          <w:sz w:val="18"/>
          <w:szCs w:val="18"/>
        </w:rPr>
        <w:t>O-</w:t>
      </w:r>
      <w:r>
        <w:rPr>
          <w:rFonts w:ascii="Verdana" w:eastAsia="Verdana" w:hAnsi="Verdana" w:cs="Verdana"/>
          <w:spacing w:val="1"/>
          <w:sz w:val="18"/>
          <w:szCs w:val="18"/>
        </w:rPr>
        <w:t>639</w:t>
      </w:r>
      <w:r>
        <w:rPr>
          <w:rFonts w:ascii="Verdana" w:eastAsia="Verdana" w:hAnsi="Verdana" w:cs="Verdana"/>
          <w:sz w:val="18"/>
          <w:szCs w:val="18"/>
        </w:rPr>
        <w:t>]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al O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ard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"C</w:t>
      </w:r>
      <w:r>
        <w:rPr>
          <w:rFonts w:ascii="Verdana" w:eastAsia="Verdana" w:hAnsi="Verdana" w:cs="Verdana"/>
          <w:spacing w:val="1"/>
          <w:sz w:val="18"/>
          <w:szCs w:val="18"/>
        </w:rPr>
        <w:t>ode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r</w:t>
      </w:r>
      <w:r>
        <w:rPr>
          <w:rFonts w:ascii="Verdana" w:eastAsia="Verdana" w:hAnsi="Verdana" w:cs="Verdana"/>
          <w:spacing w:val="1"/>
          <w:sz w:val="18"/>
          <w:szCs w:val="18"/>
        </w:rPr>
        <w:t>ep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sen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f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ag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--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 xml:space="preserve">rt </w:t>
      </w:r>
      <w:r>
        <w:rPr>
          <w:rFonts w:ascii="Verdana" w:eastAsia="Verdana" w:hAnsi="Verdana" w:cs="Verdana"/>
          <w:spacing w:val="1"/>
          <w:sz w:val="18"/>
          <w:szCs w:val="18"/>
        </w:rPr>
        <w:t>2</w:t>
      </w:r>
      <w:r>
        <w:rPr>
          <w:rFonts w:ascii="Verdana" w:eastAsia="Verdana" w:hAnsi="Verdana" w:cs="Verdana"/>
          <w:sz w:val="18"/>
          <w:szCs w:val="18"/>
        </w:rPr>
        <w:t>: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A</w:t>
      </w:r>
      <w:r>
        <w:rPr>
          <w:rFonts w:ascii="Verdana" w:eastAsia="Verdana" w:hAnsi="Verdana" w:cs="Verdana"/>
          <w:spacing w:val="1"/>
          <w:sz w:val="18"/>
          <w:szCs w:val="18"/>
        </w:rPr>
        <w:t>lp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3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-3 c</w:t>
      </w:r>
      <w:r>
        <w:rPr>
          <w:rFonts w:ascii="Verdana" w:eastAsia="Verdana" w:hAnsi="Verdana" w:cs="Verdana"/>
          <w:spacing w:val="1"/>
          <w:sz w:val="18"/>
          <w:szCs w:val="18"/>
        </w:rPr>
        <w:t>ode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IS</w:t>
      </w:r>
      <w:r>
        <w:rPr>
          <w:rFonts w:ascii="Verdana" w:eastAsia="Verdana" w:hAnsi="Verdana" w:cs="Verdana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63</w:t>
      </w:r>
      <w:r>
        <w:rPr>
          <w:rFonts w:ascii="Verdana" w:eastAsia="Verdana" w:hAnsi="Verdana" w:cs="Verdana"/>
          <w:spacing w:val="2"/>
          <w:sz w:val="18"/>
          <w:szCs w:val="18"/>
        </w:rPr>
        <w:t>9</w:t>
      </w:r>
      <w:r>
        <w:rPr>
          <w:rFonts w:ascii="Verdana" w:eastAsia="Verdana" w:hAnsi="Verdana" w:cs="Verdana"/>
          <w:sz w:val="18"/>
          <w:szCs w:val="18"/>
        </w:rPr>
        <w:t>-</w:t>
      </w:r>
      <w:r>
        <w:rPr>
          <w:rFonts w:ascii="Verdana" w:eastAsia="Verdana" w:hAnsi="Verdana" w:cs="Verdana"/>
          <w:spacing w:val="1"/>
          <w:sz w:val="18"/>
          <w:szCs w:val="18"/>
        </w:rPr>
        <w:t>2</w:t>
      </w:r>
      <w:r>
        <w:rPr>
          <w:rFonts w:ascii="Verdana" w:eastAsia="Verdana" w:hAnsi="Verdana" w:cs="Verdana"/>
          <w:sz w:val="18"/>
          <w:szCs w:val="18"/>
        </w:rPr>
        <w:t>:1</w:t>
      </w:r>
      <w:r>
        <w:rPr>
          <w:rFonts w:ascii="Verdana" w:eastAsia="Verdana" w:hAnsi="Verdana" w:cs="Verdana"/>
          <w:spacing w:val="1"/>
          <w:sz w:val="18"/>
          <w:szCs w:val="18"/>
        </w:rPr>
        <w:t>998</w:t>
      </w:r>
      <w:r>
        <w:rPr>
          <w:rFonts w:ascii="Verdana" w:eastAsia="Verdana" w:hAnsi="Verdana" w:cs="Verdana"/>
          <w:sz w:val="18"/>
          <w:szCs w:val="18"/>
        </w:rPr>
        <w:t xml:space="preserve">, </w:t>
      </w:r>
      <w:hyperlink r:id="rId25"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h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ttp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://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www.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.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rg/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/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pacing w:val="-3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_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l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g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u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e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/cata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l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og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u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e</w:t>
        </w:r>
        <w:r w:rsidR="00FC5918">
          <w:rPr>
            <w:rFonts w:ascii="Verdana" w:eastAsia="Verdana" w:hAnsi="Verdana" w:cs="Verdana"/>
            <w:color w:val="0066FF"/>
            <w:spacing w:val="-2"/>
            <w:sz w:val="18"/>
            <w:szCs w:val="18"/>
            <w:u w:val="single" w:color="0066FF"/>
          </w:rPr>
          <w:t>_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c/c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l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g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u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e_d</w:t>
        </w:r>
        <w:r w:rsidR="00FC5918">
          <w:rPr>
            <w:rFonts w:ascii="Verdana" w:eastAsia="Verdana" w:hAnsi="Verdana" w:cs="Verdana"/>
            <w:color w:val="0066FF"/>
            <w:spacing w:val="-2"/>
            <w:sz w:val="18"/>
            <w:szCs w:val="18"/>
            <w:u w:val="single" w:color="0066FF"/>
          </w:rPr>
          <w:t>e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il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.h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m?cs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nu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be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=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47</w:t>
        </w:r>
        <w:r w:rsidR="00FC5918">
          <w:rPr>
            <w:rFonts w:ascii="Verdana" w:eastAsia="Verdana" w:hAnsi="Verdana" w:cs="Verdana"/>
            <w:color w:val="0066FF"/>
            <w:spacing w:val="-2"/>
            <w:sz w:val="18"/>
            <w:szCs w:val="18"/>
            <w:u w:val="single" w:color="0066FF"/>
          </w:rPr>
          <w:t>6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7</w:t>
        </w:r>
      </w:hyperlink>
    </w:p>
    <w:p w14:paraId="754887E3" w14:textId="77777777" w:rsidR="00FC5918" w:rsidRDefault="00FC5918">
      <w:pPr>
        <w:spacing w:before="7" w:line="160" w:lineRule="exact"/>
        <w:rPr>
          <w:sz w:val="16"/>
          <w:szCs w:val="16"/>
        </w:rPr>
      </w:pPr>
    </w:p>
    <w:p w14:paraId="754887E4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te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arge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wn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z w:val="18"/>
          <w:szCs w:val="18"/>
        </w:rPr>
        <w:t>ad 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3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7E5" w14:textId="77777777" w:rsidR="00FC5918" w:rsidRDefault="00FC5918">
      <w:pPr>
        <w:spacing w:before="10" w:line="160" w:lineRule="exact"/>
        <w:rPr>
          <w:sz w:val="17"/>
          <w:szCs w:val="17"/>
        </w:rPr>
      </w:pPr>
    </w:p>
    <w:p w14:paraId="754887E6" w14:textId="77777777" w:rsidR="00FC5918" w:rsidRDefault="00000000">
      <w:pPr>
        <w:spacing w:line="200" w:lineRule="exact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position w:val="-1"/>
          <w:sz w:val="18"/>
          <w:szCs w:val="18"/>
        </w:rPr>
        <w:t>[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MS</w:t>
      </w:r>
      <w:r>
        <w:rPr>
          <w:rFonts w:ascii="Verdana" w:eastAsia="Verdana" w:hAnsi="Verdana" w:cs="Verdana"/>
          <w:position w:val="-1"/>
          <w:sz w:val="18"/>
          <w:szCs w:val="18"/>
        </w:rPr>
        <w:t>-</w:t>
      </w:r>
      <w:proofErr w:type="spellStart"/>
      <w:r>
        <w:rPr>
          <w:rFonts w:ascii="Verdana" w:eastAsia="Verdana" w:hAnsi="Verdana" w:cs="Verdana"/>
          <w:position w:val="-1"/>
          <w:sz w:val="18"/>
          <w:szCs w:val="18"/>
        </w:rPr>
        <w:t>DTY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P</w:t>
      </w:r>
      <w:proofErr w:type="spellEnd"/>
      <w:r>
        <w:rPr>
          <w:rFonts w:ascii="Verdana" w:eastAsia="Verdana" w:hAnsi="Verdana" w:cs="Verdana"/>
          <w:position w:val="-1"/>
          <w:sz w:val="18"/>
          <w:szCs w:val="18"/>
        </w:rPr>
        <w:t>]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>p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ra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"</w:t>
      </w:r>
      <w:hyperlink r:id="rId26" w:anchor="Section_cca2742956894a16b2b49325d93e4ba2"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W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n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do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w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 xml:space="preserve"> 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Da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a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 xml:space="preserve"> </w:t>
        </w:r>
        <w:r w:rsidR="00FC5918">
          <w:rPr>
            <w:rFonts w:ascii="Verdana" w:eastAsia="Verdana" w:hAnsi="Verdana" w:cs="Verdana"/>
            <w:color w:val="0066FF"/>
            <w:spacing w:val="2"/>
            <w:position w:val="-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ypes</w:t>
        </w:r>
        <w:r w:rsidR="00FC5918">
          <w:rPr>
            <w:rFonts w:ascii="Verdana" w:eastAsia="Verdana" w:hAnsi="Verdana" w:cs="Verdana"/>
            <w:color w:val="000000"/>
            <w:spacing w:val="-1"/>
            <w:position w:val="-1"/>
            <w:sz w:val="18"/>
            <w:szCs w:val="18"/>
          </w:rPr>
          <w:t>".</w:t>
        </w:r>
      </w:hyperlink>
    </w:p>
    <w:p w14:paraId="754887E7" w14:textId="77777777" w:rsidR="00FC5918" w:rsidRDefault="00FC5918">
      <w:pPr>
        <w:spacing w:before="8" w:line="160" w:lineRule="exact"/>
        <w:rPr>
          <w:sz w:val="17"/>
          <w:szCs w:val="17"/>
        </w:rPr>
      </w:pPr>
    </w:p>
    <w:p w14:paraId="754887E8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[</w:t>
      </w:r>
      <w:proofErr w:type="spellStart"/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FC</w:t>
      </w:r>
      <w:r>
        <w:rPr>
          <w:rFonts w:ascii="Verdana" w:eastAsia="Verdana" w:hAnsi="Verdana" w:cs="Verdana"/>
          <w:spacing w:val="1"/>
          <w:sz w:val="18"/>
          <w:szCs w:val="18"/>
        </w:rPr>
        <w:t>2119</w:t>
      </w:r>
      <w:proofErr w:type="spellEnd"/>
      <w:r>
        <w:rPr>
          <w:rFonts w:ascii="Verdana" w:eastAsia="Verdana" w:hAnsi="Verdana" w:cs="Verdana"/>
          <w:sz w:val="18"/>
          <w:szCs w:val="18"/>
        </w:rPr>
        <w:t>]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B</w:t>
      </w:r>
      <w:r>
        <w:rPr>
          <w:rFonts w:ascii="Verdana" w:eastAsia="Verdana" w:hAnsi="Verdana" w:cs="Verdana"/>
          <w:sz w:val="18"/>
          <w:szCs w:val="18"/>
        </w:rPr>
        <w:t>rad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.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K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u</w:t>
      </w:r>
      <w:r>
        <w:rPr>
          <w:rFonts w:ascii="Verdana" w:eastAsia="Verdana" w:hAnsi="Verdana" w:cs="Verdana"/>
          <w:sz w:val="18"/>
          <w:szCs w:val="18"/>
        </w:rPr>
        <w:t>se in R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C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-1"/>
          <w:sz w:val="18"/>
          <w:szCs w:val="18"/>
        </w:rPr>
        <w:t>In</w:t>
      </w:r>
      <w:r>
        <w:rPr>
          <w:rFonts w:ascii="Verdana" w:eastAsia="Verdana" w:hAnsi="Verdana" w:cs="Verdana"/>
          <w:spacing w:val="1"/>
          <w:sz w:val="18"/>
          <w:szCs w:val="18"/>
        </w:rPr>
        <w:t>di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e Re</w:t>
      </w:r>
      <w:r>
        <w:rPr>
          <w:rFonts w:ascii="Verdana" w:eastAsia="Verdana" w:hAnsi="Verdana" w:cs="Verdana"/>
          <w:spacing w:val="1"/>
          <w:sz w:val="18"/>
          <w:szCs w:val="18"/>
        </w:rPr>
        <w:t>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 L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el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pacing w:val="-1"/>
          <w:sz w:val="18"/>
          <w:szCs w:val="18"/>
        </w:rPr>
        <w:t>C</w:t>
      </w:r>
      <w:r>
        <w:rPr>
          <w:rFonts w:ascii="Verdana" w:eastAsia="Verdana" w:hAnsi="Verdana" w:cs="Verdana"/>
          <w:sz w:val="18"/>
          <w:szCs w:val="18"/>
        </w:rPr>
        <w:t>P</w:t>
      </w:r>
      <w:proofErr w:type="spellEnd"/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14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2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C</w:t>
      </w:r>
    </w:p>
    <w:p w14:paraId="754887E9" w14:textId="77777777" w:rsidR="00FC5918" w:rsidRDefault="00000000">
      <w:pPr>
        <w:spacing w:line="200" w:lineRule="exact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2119</w:t>
      </w:r>
      <w:r>
        <w:rPr>
          <w:rFonts w:ascii="Verdana" w:eastAsia="Verdana" w:hAnsi="Verdana" w:cs="Verdana"/>
          <w:position w:val="-1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March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1997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, </w:t>
      </w:r>
      <w:hyperlink r:id="rId27"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h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ttp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s:</w:t>
        </w:r>
        <w:r w:rsidR="00FC5918">
          <w:rPr>
            <w:rFonts w:ascii="Verdana" w:eastAsia="Verdana" w:hAnsi="Verdana" w:cs="Verdana"/>
            <w:color w:val="0066FF"/>
            <w:spacing w:val="-3"/>
            <w:position w:val="-1"/>
            <w:sz w:val="18"/>
            <w:szCs w:val="18"/>
            <w:u w:val="single" w:color="0066FF"/>
          </w:rPr>
          <w:t>/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/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www.</w:t>
        </w:r>
        <w:r w:rsidR="00FC5918">
          <w:rPr>
            <w:rFonts w:ascii="Verdana" w:eastAsia="Verdana" w:hAnsi="Verdana" w:cs="Verdana"/>
            <w:color w:val="0066FF"/>
            <w:spacing w:val="2"/>
            <w:position w:val="-1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f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-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edito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.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rg</w:t>
        </w:r>
        <w:r w:rsidR="00FC5918">
          <w:rPr>
            <w:rFonts w:ascii="Verdana" w:eastAsia="Verdana" w:hAnsi="Verdana" w:cs="Verdana"/>
            <w:color w:val="0066FF"/>
            <w:spacing w:val="-3"/>
            <w:position w:val="-1"/>
            <w:sz w:val="18"/>
            <w:szCs w:val="18"/>
            <w:u w:val="single" w:color="0066FF"/>
          </w:rPr>
          <w:t>/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nf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/r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f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c2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11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9</w:t>
        </w:r>
      </w:hyperlink>
    </w:p>
    <w:p w14:paraId="754887EA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87EB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[</w:t>
      </w:r>
      <w:proofErr w:type="spellStart"/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FC</w:t>
      </w:r>
      <w:r>
        <w:rPr>
          <w:rFonts w:ascii="Verdana" w:eastAsia="Verdana" w:hAnsi="Verdana" w:cs="Verdana"/>
          <w:spacing w:val="1"/>
          <w:sz w:val="18"/>
          <w:szCs w:val="18"/>
        </w:rPr>
        <w:t>5646</w:t>
      </w:r>
      <w:proofErr w:type="spellEnd"/>
      <w:r>
        <w:rPr>
          <w:rFonts w:ascii="Verdana" w:eastAsia="Verdana" w:hAnsi="Verdana" w:cs="Verdana"/>
          <w:sz w:val="18"/>
          <w:szCs w:val="18"/>
        </w:rPr>
        <w:t>]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P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illip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Da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tif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La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ag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-1"/>
          <w:sz w:val="18"/>
          <w:szCs w:val="18"/>
        </w:rPr>
        <w:t>B</w:t>
      </w:r>
      <w:r>
        <w:rPr>
          <w:rFonts w:ascii="Verdana" w:eastAsia="Verdana" w:hAnsi="Verdana" w:cs="Verdana"/>
          <w:spacing w:val="1"/>
          <w:sz w:val="18"/>
          <w:szCs w:val="18"/>
        </w:rPr>
        <w:t>C</w:t>
      </w:r>
      <w:r>
        <w:rPr>
          <w:rFonts w:ascii="Verdana" w:eastAsia="Verdana" w:hAnsi="Verdana" w:cs="Verdana"/>
          <w:sz w:val="18"/>
          <w:szCs w:val="18"/>
        </w:rPr>
        <w:t>P</w:t>
      </w:r>
      <w:proofErr w:type="spellEnd"/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47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4646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epte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z w:val="18"/>
          <w:szCs w:val="18"/>
        </w:rPr>
        <w:t>r</w:t>
      </w:r>
    </w:p>
    <w:p w14:paraId="754887EC" w14:textId="77777777" w:rsidR="00FC5918" w:rsidRDefault="00000000">
      <w:pPr>
        <w:spacing w:line="200" w:lineRule="exact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2006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, </w:t>
      </w:r>
      <w:hyperlink r:id="rId28"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h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ttp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s:/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/www.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f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c-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edi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t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.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rg/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nf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/r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f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c5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6</w:t>
        </w:r>
        <w:r w:rsidR="00FC5918">
          <w:rPr>
            <w:rFonts w:ascii="Verdana" w:eastAsia="Verdana" w:hAnsi="Verdana" w:cs="Verdana"/>
            <w:color w:val="0066FF"/>
            <w:spacing w:val="-2"/>
            <w:position w:val="-1"/>
            <w:sz w:val="18"/>
            <w:szCs w:val="18"/>
            <w:u w:val="single" w:color="0066FF"/>
          </w:rPr>
          <w:t>4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6</w:t>
        </w:r>
      </w:hyperlink>
    </w:p>
    <w:p w14:paraId="754887ED" w14:textId="77777777" w:rsidR="00FC5918" w:rsidRDefault="00FC5918">
      <w:pPr>
        <w:spacing w:before="3" w:line="100" w:lineRule="exact"/>
        <w:rPr>
          <w:sz w:val="10"/>
          <w:szCs w:val="10"/>
        </w:rPr>
      </w:pPr>
    </w:p>
    <w:p w14:paraId="754887EE" w14:textId="77777777" w:rsidR="00FC5918" w:rsidRDefault="00FC5918">
      <w:pPr>
        <w:spacing w:line="200" w:lineRule="exact"/>
      </w:pPr>
    </w:p>
    <w:p w14:paraId="754887EF" w14:textId="77777777" w:rsidR="00FC5918" w:rsidRDefault="00000000">
      <w:pPr>
        <w:spacing w:before="23"/>
        <w:ind w:left="1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1.2.</w:t>
      </w:r>
      <w:r>
        <w:rPr>
          <w:rFonts w:ascii="Verdana" w:eastAsia="Verdana" w:hAnsi="Verdana" w:cs="Verdana"/>
          <w:b/>
        </w:rPr>
        <w:t xml:space="preserve">2 </w:t>
      </w:r>
      <w:r>
        <w:rPr>
          <w:rFonts w:ascii="Verdana" w:eastAsia="Verdana" w:hAnsi="Verdana" w:cs="Verdana"/>
          <w:b/>
          <w:spacing w:val="28"/>
        </w:rPr>
        <w:t xml:space="preserve"> 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nfor</w:t>
      </w:r>
      <w:r>
        <w:rPr>
          <w:rFonts w:ascii="Verdana" w:eastAsia="Verdana" w:hAnsi="Verdana" w:cs="Verdana"/>
          <w:b/>
          <w:spacing w:val="-2"/>
        </w:rPr>
        <w:t>m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2"/>
        </w:rPr>
        <w:t>v</w:t>
      </w:r>
      <w:r>
        <w:rPr>
          <w:rFonts w:ascii="Verdana" w:eastAsia="Verdana" w:hAnsi="Verdana" w:cs="Verdana"/>
          <w:b/>
        </w:rPr>
        <w:t>e</w:t>
      </w:r>
      <w:r>
        <w:rPr>
          <w:rFonts w:ascii="Verdana" w:eastAsia="Verdana" w:hAnsi="Verdana" w:cs="Verdana"/>
          <w:b/>
          <w:spacing w:val="-24"/>
        </w:rPr>
        <w:t xml:space="preserve"> </w:t>
      </w:r>
      <w:r>
        <w:rPr>
          <w:rFonts w:ascii="Verdana" w:eastAsia="Verdana" w:hAnsi="Verdana" w:cs="Verdana"/>
          <w:b/>
          <w:spacing w:val="-5"/>
        </w:rPr>
        <w:t>Re</w:t>
      </w:r>
      <w:r>
        <w:rPr>
          <w:rFonts w:ascii="Verdana" w:eastAsia="Verdana" w:hAnsi="Verdana" w:cs="Verdana"/>
          <w:b/>
          <w:spacing w:val="-2"/>
        </w:rPr>
        <w:t>f</w:t>
      </w:r>
      <w:r>
        <w:rPr>
          <w:rFonts w:ascii="Verdana" w:eastAsia="Verdana" w:hAnsi="Verdana" w:cs="Verdana"/>
          <w:b/>
          <w:spacing w:val="-5"/>
        </w:rPr>
        <w:t>er</w:t>
      </w:r>
      <w:r>
        <w:rPr>
          <w:rFonts w:ascii="Verdana" w:eastAsia="Verdana" w:hAnsi="Verdana" w:cs="Verdana"/>
          <w:b/>
          <w:spacing w:val="-3"/>
        </w:rPr>
        <w:t>e</w:t>
      </w:r>
      <w:r>
        <w:rPr>
          <w:rFonts w:ascii="Verdana" w:eastAsia="Verdana" w:hAnsi="Verdana" w:cs="Verdana"/>
          <w:b/>
          <w:spacing w:val="-5"/>
        </w:rPr>
        <w:t>n</w:t>
      </w:r>
      <w:r>
        <w:rPr>
          <w:rFonts w:ascii="Verdana" w:eastAsia="Verdana" w:hAnsi="Verdana" w:cs="Verdana"/>
          <w:b/>
          <w:spacing w:val="-4"/>
        </w:rPr>
        <w:t>c</w:t>
      </w:r>
      <w:r>
        <w:rPr>
          <w:rFonts w:ascii="Verdana" w:eastAsia="Verdana" w:hAnsi="Verdana" w:cs="Verdana"/>
          <w:b/>
          <w:spacing w:val="-3"/>
        </w:rPr>
        <w:t>e</w:t>
      </w:r>
      <w:r>
        <w:rPr>
          <w:rFonts w:ascii="Verdana" w:eastAsia="Verdana" w:hAnsi="Verdana" w:cs="Verdana"/>
          <w:b/>
        </w:rPr>
        <w:t>s</w:t>
      </w:r>
    </w:p>
    <w:p w14:paraId="754887F0" w14:textId="77777777" w:rsidR="00FC5918" w:rsidRDefault="00FC5918">
      <w:pPr>
        <w:spacing w:before="1" w:line="180" w:lineRule="exact"/>
        <w:rPr>
          <w:sz w:val="18"/>
          <w:szCs w:val="18"/>
        </w:rPr>
      </w:pPr>
    </w:p>
    <w:p w14:paraId="754887F1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[</w:t>
      </w:r>
      <w:proofErr w:type="spellStart"/>
      <w:r>
        <w:rPr>
          <w:rFonts w:ascii="Verdana" w:eastAsia="Verdana" w:hAnsi="Verdana" w:cs="Verdana"/>
          <w:sz w:val="18"/>
          <w:szCs w:val="18"/>
        </w:rPr>
        <w:t>K</w:t>
      </w:r>
      <w:r>
        <w:rPr>
          <w:rFonts w:ascii="Verdana" w:eastAsia="Verdana" w:hAnsi="Verdana" w:cs="Verdana"/>
          <w:spacing w:val="-1"/>
          <w:sz w:val="18"/>
          <w:szCs w:val="18"/>
        </w:rPr>
        <w:t>SC</w:t>
      </w:r>
      <w:r>
        <w:rPr>
          <w:rFonts w:ascii="Verdana" w:eastAsia="Verdana" w:hAnsi="Verdana" w:cs="Verdana"/>
          <w:spacing w:val="1"/>
          <w:sz w:val="18"/>
          <w:szCs w:val="18"/>
        </w:rPr>
        <w:t>5601</w:t>
      </w:r>
      <w:proofErr w:type="spellEnd"/>
      <w:r>
        <w:rPr>
          <w:rFonts w:ascii="Verdana" w:eastAsia="Verdana" w:hAnsi="Verdana" w:cs="Verdana"/>
          <w:sz w:val="18"/>
          <w:szCs w:val="18"/>
        </w:rPr>
        <w:t>]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K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al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 xml:space="preserve">ards 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ss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"C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Inf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In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>e (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l 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</w:t>
      </w:r>
    </w:p>
    <w:p w14:paraId="754887F2" w14:textId="77777777" w:rsidR="00FC5918" w:rsidRDefault="00000000">
      <w:pPr>
        <w:spacing w:line="200" w:lineRule="exact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ja)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"</w:t>
      </w:r>
      <w:r>
        <w:rPr>
          <w:rFonts w:ascii="Verdana" w:eastAsia="Verdana" w:hAnsi="Verdana" w:cs="Verdana"/>
          <w:position w:val="-1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K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an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In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al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</w:t>
      </w:r>
      <w:r>
        <w:rPr>
          <w:rFonts w:ascii="Verdana" w:eastAsia="Verdana" w:hAnsi="Verdana" w:cs="Verdana"/>
          <w:position w:val="-1"/>
          <w:sz w:val="18"/>
          <w:szCs w:val="18"/>
        </w:rPr>
        <w:t>ard,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1987</w:t>
      </w:r>
      <w:r>
        <w:rPr>
          <w:rFonts w:ascii="Verdana" w:eastAsia="Verdana" w:hAnsi="Verdana" w:cs="Verdana"/>
          <w:position w:val="-1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Ref.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KS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560</w:t>
      </w:r>
      <w:r>
        <w:rPr>
          <w:rFonts w:ascii="Verdana" w:eastAsia="Verdana" w:hAnsi="Verdana" w:cs="Verdana"/>
          <w:spacing w:val="4"/>
          <w:position w:val="-1"/>
          <w:sz w:val="18"/>
          <w:szCs w:val="18"/>
        </w:rPr>
        <w:t>1</w:t>
      </w:r>
      <w:r>
        <w:rPr>
          <w:rFonts w:ascii="Verdana" w:eastAsia="Verdana" w:hAnsi="Verdana" w:cs="Verdana"/>
          <w:position w:val="-1"/>
          <w:sz w:val="18"/>
          <w:szCs w:val="18"/>
        </w:rPr>
        <w:t>-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1987.</w:t>
      </w:r>
    </w:p>
    <w:p w14:paraId="754887F3" w14:textId="77777777" w:rsidR="00FC5918" w:rsidRDefault="00FC5918">
      <w:pPr>
        <w:spacing w:before="8" w:line="100" w:lineRule="exact"/>
        <w:rPr>
          <w:sz w:val="11"/>
          <w:szCs w:val="11"/>
        </w:rPr>
      </w:pPr>
    </w:p>
    <w:p w14:paraId="754887F4" w14:textId="77777777" w:rsidR="00FC5918" w:rsidRDefault="00FC5918">
      <w:pPr>
        <w:spacing w:line="200" w:lineRule="exact"/>
      </w:pPr>
    </w:p>
    <w:p w14:paraId="754887F5" w14:textId="77777777" w:rsidR="00FC5918" w:rsidRDefault="00000000">
      <w:pPr>
        <w:ind w:left="1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1.</w:t>
      </w:r>
      <w:r>
        <w:rPr>
          <w:rFonts w:ascii="Verdana" w:eastAsia="Verdana" w:hAnsi="Verdana" w:cs="Verdana"/>
          <w:b/>
        </w:rPr>
        <w:t xml:space="preserve">3  </w:t>
      </w:r>
      <w:r>
        <w:rPr>
          <w:rFonts w:ascii="Verdana" w:eastAsia="Verdana" w:hAnsi="Verdana" w:cs="Verdana"/>
          <w:b/>
          <w:spacing w:val="22"/>
        </w:rPr>
        <w:t xml:space="preserve"> </w:t>
      </w:r>
      <w:r>
        <w:rPr>
          <w:rFonts w:ascii="Verdana" w:eastAsia="Verdana" w:hAnsi="Verdana" w:cs="Verdana"/>
          <w:b/>
          <w:spacing w:val="-4"/>
        </w:rPr>
        <w:t>O</w:t>
      </w:r>
      <w:r>
        <w:rPr>
          <w:rFonts w:ascii="Verdana" w:eastAsia="Verdana" w:hAnsi="Verdana" w:cs="Verdana"/>
          <w:b/>
          <w:spacing w:val="-5"/>
        </w:rPr>
        <w:t>verv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3"/>
        </w:rPr>
        <w:t>e</w:t>
      </w:r>
      <w:r>
        <w:rPr>
          <w:rFonts w:ascii="Verdana" w:eastAsia="Verdana" w:hAnsi="Verdana" w:cs="Verdana"/>
          <w:b/>
        </w:rPr>
        <w:t>w</w:t>
      </w:r>
    </w:p>
    <w:p w14:paraId="754887F6" w14:textId="77777777" w:rsidR="00FC5918" w:rsidRDefault="00FC5918">
      <w:pPr>
        <w:spacing w:before="9" w:line="180" w:lineRule="exact"/>
        <w:rPr>
          <w:sz w:val="18"/>
          <w:szCs w:val="18"/>
        </w:rPr>
      </w:pPr>
    </w:p>
    <w:p w14:paraId="754887F7" w14:textId="77777777" w:rsidR="00FC5918" w:rsidRDefault="00000000">
      <w:pPr>
        <w:spacing w:line="200" w:lineRule="exact"/>
        <w:ind w:left="140" w:right="251"/>
        <w:rPr>
          <w:rFonts w:ascii="Verdana" w:eastAsia="Verdana" w:hAnsi="Verdana" w:cs="Verdana"/>
          <w:sz w:val="18"/>
          <w:szCs w:val="18"/>
        </w:rPr>
        <w:sectPr w:rsidR="00FC5918">
          <w:pgSz w:w="12240" w:h="15840"/>
          <w:pgMar w:top="1020" w:right="1300" w:bottom="280" w:left="1300" w:header="0" w:footer="1431" w:gutter="0"/>
          <w:cols w:space="720"/>
        </w:sect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u</w:t>
      </w:r>
      <w:r>
        <w:rPr>
          <w:rFonts w:ascii="Verdana" w:eastAsia="Verdana" w:hAnsi="Verdana" w:cs="Verdana"/>
          <w:sz w:val="18"/>
          <w:szCs w:val="18"/>
        </w:rPr>
        <w:t>sed</w:t>
      </w:r>
      <w:r>
        <w:rPr>
          <w:rFonts w:ascii="Verdana" w:eastAsia="Verdana" w:hAnsi="Verdana" w:cs="Verdana"/>
          <w:spacing w:val="3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pacing w:val="-1"/>
          <w:sz w:val="18"/>
          <w:szCs w:val="18"/>
        </w:rPr>
        <w:t>nt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ag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rp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se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ag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s.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z w:val="18"/>
          <w:szCs w:val="18"/>
        </w:rPr>
        <w:t>amp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t can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ay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sz w:val="18"/>
          <w:szCs w:val="18"/>
        </w:rPr>
        <w:t>tt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>s.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so 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rt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2"/>
          <w:sz w:val="18"/>
          <w:szCs w:val="18"/>
        </w:rPr>
        <w:t>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2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 xml:space="preserve">ased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age </w:t>
      </w:r>
      <w:r>
        <w:rPr>
          <w:rFonts w:ascii="Verdana" w:eastAsia="Verdana" w:hAnsi="Verdana" w:cs="Verdana"/>
          <w:spacing w:val="1"/>
          <w:sz w:val="18"/>
          <w:szCs w:val="18"/>
        </w:rPr>
        <w:t>ele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s.</w:t>
      </w:r>
    </w:p>
    <w:p w14:paraId="754887F8" w14:textId="77777777" w:rsidR="00FC5918" w:rsidRDefault="00000000">
      <w:pPr>
        <w:spacing w:before="61"/>
        <w:ind w:left="140" w:right="269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>Ds are b</w:t>
      </w:r>
      <w:r>
        <w:rPr>
          <w:rFonts w:ascii="Verdana" w:eastAsia="Verdana" w:hAnsi="Verdana" w:cs="Verdana"/>
          <w:spacing w:val="1"/>
          <w:sz w:val="18"/>
          <w:szCs w:val="18"/>
        </w:rPr>
        <w:t>ei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dep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ple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gl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rag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se l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ad. 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>Ds c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sed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2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kw</w:t>
      </w:r>
      <w:r>
        <w:rPr>
          <w:rFonts w:ascii="Verdana" w:eastAsia="Verdana" w:hAnsi="Verdana" w:cs="Verdana"/>
          <w:sz w:val="18"/>
          <w:szCs w:val="18"/>
        </w:rPr>
        <w:t>ard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tib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n</w:t>
      </w:r>
      <w:r>
        <w:rPr>
          <w:rFonts w:ascii="Verdana" w:eastAsia="Verdana" w:hAnsi="Verdana" w:cs="Verdana"/>
          <w:spacing w:val="1"/>
          <w:sz w:val="18"/>
          <w:szCs w:val="18"/>
        </w:rPr>
        <w:t>ote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sec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 xml:space="preserve">n </w:t>
      </w:r>
      <w:r>
        <w:rPr>
          <w:rFonts w:ascii="Verdana" w:eastAsia="Verdana" w:hAnsi="Verdana" w:cs="Verdana"/>
          <w:color w:val="0066FF"/>
          <w:spacing w:val="-60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1</w:t>
      </w:r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re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o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>ara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f L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iq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ss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n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3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color w:val="000000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color w:val="000000"/>
          <w:sz w:val="18"/>
          <w:szCs w:val="18"/>
        </w:rPr>
        <w:t>ca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am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t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se ass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-3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color w:val="000000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D.</w:t>
      </w:r>
    </w:p>
    <w:p w14:paraId="754887F9" w14:textId="77777777" w:rsidR="00FC5918" w:rsidRDefault="00FC5918">
      <w:pPr>
        <w:spacing w:before="8" w:line="100" w:lineRule="exact"/>
        <w:rPr>
          <w:sz w:val="11"/>
          <w:szCs w:val="11"/>
        </w:rPr>
      </w:pPr>
    </w:p>
    <w:p w14:paraId="754887FA" w14:textId="77777777" w:rsidR="00FC5918" w:rsidRDefault="00FC5918">
      <w:pPr>
        <w:spacing w:line="200" w:lineRule="exact"/>
      </w:pPr>
    </w:p>
    <w:p w14:paraId="754887FB" w14:textId="77777777" w:rsidR="00FC5918" w:rsidRDefault="00000000">
      <w:pPr>
        <w:ind w:left="140" w:right="3864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1.</w:t>
      </w:r>
      <w:r>
        <w:rPr>
          <w:rFonts w:ascii="Verdana" w:eastAsia="Verdana" w:hAnsi="Verdana" w:cs="Verdana"/>
          <w:b/>
        </w:rPr>
        <w:t xml:space="preserve">4  </w:t>
      </w:r>
      <w:r>
        <w:rPr>
          <w:rFonts w:ascii="Verdana" w:eastAsia="Verdana" w:hAnsi="Verdana" w:cs="Verdana"/>
          <w:b/>
          <w:spacing w:val="22"/>
        </w:rPr>
        <w:t xml:space="preserve"> </w:t>
      </w:r>
      <w:r>
        <w:rPr>
          <w:rFonts w:ascii="Verdana" w:eastAsia="Verdana" w:hAnsi="Verdana" w:cs="Verdana"/>
          <w:b/>
          <w:spacing w:val="-5"/>
        </w:rPr>
        <w:t>Re</w:t>
      </w:r>
      <w:r>
        <w:rPr>
          <w:rFonts w:ascii="Verdana" w:eastAsia="Verdana" w:hAnsi="Verdana" w:cs="Verdana"/>
          <w:b/>
          <w:spacing w:val="-6"/>
        </w:rPr>
        <w:t>la</w:t>
      </w:r>
      <w:r>
        <w:rPr>
          <w:rFonts w:ascii="Verdana" w:eastAsia="Verdana" w:hAnsi="Verdana" w:cs="Verdana"/>
          <w:b/>
          <w:spacing w:val="-2"/>
        </w:rPr>
        <w:t>t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on</w:t>
      </w:r>
      <w:r>
        <w:rPr>
          <w:rFonts w:ascii="Verdana" w:eastAsia="Verdana" w:hAnsi="Verdana" w:cs="Verdana"/>
          <w:b/>
          <w:spacing w:val="-3"/>
        </w:rPr>
        <w:t>s</w:t>
      </w:r>
      <w:r>
        <w:rPr>
          <w:rFonts w:ascii="Verdana" w:eastAsia="Verdana" w:hAnsi="Verdana" w:cs="Verdana"/>
          <w:b/>
          <w:spacing w:val="-5"/>
        </w:rPr>
        <w:t>h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</w:rPr>
        <w:t>p</w:t>
      </w:r>
      <w:r>
        <w:rPr>
          <w:rFonts w:ascii="Verdana" w:eastAsia="Verdana" w:hAnsi="Verdana" w:cs="Verdana"/>
          <w:b/>
          <w:spacing w:val="-22"/>
        </w:rPr>
        <w:t xml:space="preserve"> 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</w:rPr>
        <w:t>o</w:t>
      </w:r>
      <w:r>
        <w:rPr>
          <w:rFonts w:ascii="Verdana" w:eastAsia="Verdana" w:hAnsi="Verdana" w:cs="Verdana"/>
          <w:b/>
          <w:spacing w:val="-13"/>
        </w:rPr>
        <w:t xml:space="preserve"> </w:t>
      </w:r>
      <w:r>
        <w:rPr>
          <w:rFonts w:ascii="Verdana" w:eastAsia="Verdana" w:hAnsi="Verdana" w:cs="Verdana"/>
          <w:b/>
          <w:spacing w:val="-4"/>
        </w:rPr>
        <w:t>P</w:t>
      </w:r>
      <w:r>
        <w:rPr>
          <w:rFonts w:ascii="Verdana" w:eastAsia="Verdana" w:hAnsi="Verdana" w:cs="Verdana"/>
          <w:b/>
          <w:spacing w:val="-3"/>
        </w:rPr>
        <w:t>r</w:t>
      </w:r>
      <w:r>
        <w:rPr>
          <w:rFonts w:ascii="Verdana" w:eastAsia="Verdana" w:hAnsi="Verdana" w:cs="Verdana"/>
          <w:b/>
          <w:spacing w:val="-5"/>
        </w:rPr>
        <w:t>o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5"/>
        </w:rPr>
        <w:t>o</w:t>
      </w:r>
      <w:r>
        <w:rPr>
          <w:rFonts w:ascii="Verdana" w:eastAsia="Verdana" w:hAnsi="Verdana" w:cs="Verdana"/>
          <w:b/>
          <w:spacing w:val="-2"/>
        </w:rPr>
        <w:t>c</w:t>
      </w:r>
      <w:r>
        <w:rPr>
          <w:rFonts w:ascii="Verdana" w:eastAsia="Verdana" w:hAnsi="Verdana" w:cs="Verdana"/>
          <w:b/>
          <w:spacing w:val="-5"/>
        </w:rPr>
        <w:t>o</w:t>
      </w:r>
      <w:r>
        <w:rPr>
          <w:rFonts w:ascii="Verdana" w:eastAsia="Verdana" w:hAnsi="Verdana" w:cs="Verdana"/>
          <w:b/>
          <w:spacing w:val="-6"/>
        </w:rPr>
        <w:t>l</w:t>
      </w:r>
      <w:r>
        <w:rPr>
          <w:rFonts w:ascii="Verdana" w:eastAsia="Verdana" w:hAnsi="Verdana" w:cs="Verdana"/>
          <w:b/>
        </w:rPr>
        <w:t>s</w:t>
      </w:r>
      <w:r>
        <w:rPr>
          <w:rFonts w:ascii="Verdana" w:eastAsia="Verdana" w:hAnsi="Verdana" w:cs="Verdana"/>
          <w:b/>
          <w:spacing w:val="-20"/>
        </w:rPr>
        <w:t xml:space="preserve"> 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5"/>
        </w:rPr>
        <w:t>n</w:t>
      </w:r>
      <w:r>
        <w:rPr>
          <w:rFonts w:ascii="Verdana" w:eastAsia="Verdana" w:hAnsi="Verdana" w:cs="Verdana"/>
          <w:b/>
        </w:rPr>
        <w:t>d</w:t>
      </w:r>
      <w:r>
        <w:rPr>
          <w:rFonts w:ascii="Verdana" w:eastAsia="Verdana" w:hAnsi="Verdana" w:cs="Verdana"/>
          <w:b/>
          <w:spacing w:val="-12"/>
        </w:rPr>
        <w:t xml:space="preserve"> </w:t>
      </w:r>
      <w:r>
        <w:rPr>
          <w:rFonts w:ascii="Verdana" w:eastAsia="Verdana" w:hAnsi="Verdana" w:cs="Verdana"/>
          <w:b/>
          <w:spacing w:val="-4"/>
        </w:rPr>
        <w:t>Ot</w:t>
      </w:r>
      <w:r>
        <w:rPr>
          <w:rFonts w:ascii="Verdana" w:eastAsia="Verdana" w:hAnsi="Verdana" w:cs="Verdana"/>
          <w:b/>
          <w:spacing w:val="-5"/>
        </w:rPr>
        <w:t>he</w:t>
      </w:r>
      <w:r>
        <w:rPr>
          <w:rFonts w:ascii="Verdana" w:eastAsia="Verdana" w:hAnsi="Verdana" w:cs="Verdana"/>
          <w:b/>
        </w:rPr>
        <w:t>r</w:t>
      </w:r>
      <w:r>
        <w:rPr>
          <w:rFonts w:ascii="Verdana" w:eastAsia="Verdana" w:hAnsi="Verdana" w:cs="Verdana"/>
          <w:b/>
          <w:spacing w:val="-15"/>
        </w:rPr>
        <w:t xml:space="preserve"> </w:t>
      </w:r>
      <w:r>
        <w:rPr>
          <w:rFonts w:ascii="Verdana" w:eastAsia="Verdana" w:hAnsi="Verdana" w:cs="Verdana"/>
          <w:b/>
          <w:spacing w:val="-5"/>
        </w:rPr>
        <w:t>S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5"/>
        </w:rPr>
        <w:t>ru</w:t>
      </w:r>
      <w:r>
        <w:rPr>
          <w:rFonts w:ascii="Verdana" w:eastAsia="Verdana" w:hAnsi="Verdana" w:cs="Verdana"/>
          <w:b/>
          <w:spacing w:val="-4"/>
        </w:rPr>
        <w:t>ct</w:t>
      </w:r>
      <w:r>
        <w:rPr>
          <w:rFonts w:ascii="Verdana" w:eastAsia="Verdana" w:hAnsi="Verdana" w:cs="Verdana"/>
          <w:b/>
          <w:spacing w:val="-3"/>
        </w:rPr>
        <w:t>ur</w:t>
      </w:r>
      <w:r>
        <w:rPr>
          <w:rFonts w:ascii="Verdana" w:eastAsia="Verdana" w:hAnsi="Verdana" w:cs="Verdana"/>
          <w:b/>
          <w:spacing w:val="-5"/>
        </w:rPr>
        <w:t>e</w:t>
      </w:r>
      <w:r>
        <w:rPr>
          <w:rFonts w:ascii="Verdana" w:eastAsia="Verdana" w:hAnsi="Verdana" w:cs="Verdana"/>
          <w:b/>
        </w:rPr>
        <w:t>s</w:t>
      </w:r>
    </w:p>
    <w:p w14:paraId="754887FC" w14:textId="77777777" w:rsidR="00FC5918" w:rsidRDefault="00FC5918">
      <w:pPr>
        <w:spacing w:before="9" w:line="180" w:lineRule="exact"/>
        <w:rPr>
          <w:sz w:val="18"/>
          <w:szCs w:val="18"/>
        </w:rPr>
      </w:pPr>
    </w:p>
    <w:p w14:paraId="754887FD" w14:textId="77777777" w:rsidR="00FC5918" w:rsidRDefault="00000000">
      <w:pPr>
        <w:spacing w:line="200" w:lineRule="exact"/>
        <w:ind w:left="140" w:right="805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oto</w:t>
      </w:r>
      <w:r>
        <w:rPr>
          <w:rFonts w:ascii="Verdana" w:eastAsia="Verdana" w:hAnsi="Verdana" w:cs="Verdana"/>
          <w:spacing w:val="-3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ol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 ma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e 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al </w:t>
      </w:r>
      <w:r>
        <w:rPr>
          <w:rFonts w:ascii="Verdana" w:eastAsia="Verdana" w:hAnsi="Verdana" w:cs="Verdana"/>
          <w:spacing w:val="-3"/>
          <w:sz w:val="18"/>
          <w:szCs w:val="18"/>
        </w:rPr>
        <w:t>c</w:t>
      </w:r>
      <w:r>
        <w:rPr>
          <w:rFonts w:ascii="Verdana" w:eastAsia="Verdana" w:hAnsi="Verdana" w:cs="Verdana"/>
          <w:sz w:val="18"/>
          <w:szCs w:val="18"/>
        </w:rPr>
        <w:t xml:space="preserve">ases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c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ag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s.</w:t>
      </w:r>
    </w:p>
    <w:p w14:paraId="754887FE" w14:textId="77777777" w:rsidR="00FC5918" w:rsidRDefault="00FC5918">
      <w:pPr>
        <w:spacing w:before="2" w:line="100" w:lineRule="exact"/>
        <w:rPr>
          <w:sz w:val="11"/>
          <w:szCs w:val="11"/>
        </w:rPr>
      </w:pPr>
    </w:p>
    <w:p w14:paraId="754887FF" w14:textId="77777777" w:rsidR="00FC5918" w:rsidRDefault="00FC5918">
      <w:pPr>
        <w:spacing w:line="200" w:lineRule="exact"/>
      </w:pPr>
    </w:p>
    <w:p w14:paraId="75488800" w14:textId="77777777" w:rsidR="00FC5918" w:rsidRDefault="00000000">
      <w:pPr>
        <w:ind w:left="140" w:right="6376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1.</w:t>
      </w:r>
      <w:r>
        <w:rPr>
          <w:rFonts w:ascii="Verdana" w:eastAsia="Verdana" w:hAnsi="Verdana" w:cs="Verdana"/>
          <w:b/>
        </w:rPr>
        <w:t xml:space="preserve">5  </w:t>
      </w:r>
      <w:r>
        <w:rPr>
          <w:rFonts w:ascii="Verdana" w:eastAsia="Verdana" w:hAnsi="Verdana" w:cs="Verdana"/>
          <w:b/>
          <w:spacing w:val="22"/>
        </w:rPr>
        <w:t xml:space="preserve"> 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5"/>
        </w:rPr>
        <w:t>pp</w:t>
      </w:r>
      <w:r>
        <w:rPr>
          <w:rFonts w:ascii="Verdana" w:eastAsia="Verdana" w:hAnsi="Verdana" w:cs="Verdana"/>
          <w:b/>
          <w:spacing w:val="-3"/>
        </w:rPr>
        <w:t>l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4"/>
        </w:rPr>
        <w:t>c</w:t>
      </w:r>
      <w:r>
        <w:rPr>
          <w:rFonts w:ascii="Verdana" w:eastAsia="Verdana" w:hAnsi="Verdana" w:cs="Verdana"/>
          <w:b/>
          <w:spacing w:val="-3"/>
        </w:rPr>
        <w:t>a</w:t>
      </w:r>
      <w:r>
        <w:rPr>
          <w:rFonts w:ascii="Verdana" w:eastAsia="Verdana" w:hAnsi="Verdana" w:cs="Verdana"/>
          <w:b/>
          <w:spacing w:val="-5"/>
        </w:rPr>
        <w:t>b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3"/>
        </w:rPr>
        <w:t>l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</w:rPr>
        <w:t>y</w:t>
      </w:r>
      <w:r>
        <w:rPr>
          <w:rFonts w:ascii="Verdana" w:eastAsia="Verdana" w:hAnsi="Verdana" w:cs="Verdana"/>
          <w:b/>
          <w:spacing w:val="-25"/>
        </w:rPr>
        <w:t xml:space="preserve"> </w:t>
      </w:r>
      <w:r>
        <w:rPr>
          <w:rFonts w:ascii="Verdana" w:eastAsia="Verdana" w:hAnsi="Verdana" w:cs="Verdana"/>
          <w:b/>
          <w:spacing w:val="-5"/>
        </w:rPr>
        <w:t>S</w:t>
      </w:r>
      <w:r>
        <w:rPr>
          <w:rFonts w:ascii="Verdana" w:eastAsia="Verdana" w:hAnsi="Verdana" w:cs="Verdana"/>
          <w:b/>
          <w:spacing w:val="-2"/>
        </w:rPr>
        <w:t>t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5"/>
        </w:rPr>
        <w:t>e</w:t>
      </w:r>
      <w:r>
        <w:rPr>
          <w:rFonts w:ascii="Verdana" w:eastAsia="Verdana" w:hAnsi="Verdana" w:cs="Verdana"/>
          <w:b/>
          <w:spacing w:val="-4"/>
        </w:rPr>
        <w:t>m</w:t>
      </w:r>
      <w:r>
        <w:rPr>
          <w:rFonts w:ascii="Verdana" w:eastAsia="Verdana" w:hAnsi="Verdana" w:cs="Verdana"/>
          <w:b/>
          <w:spacing w:val="-3"/>
        </w:rPr>
        <w:t>en</w:t>
      </w:r>
      <w:r>
        <w:rPr>
          <w:rFonts w:ascii="Verdana" w:eastAsia="Verdana" w:hAnsi="Verdana" w:cs="Verdana"/>
          <w:b/>
        </w:rPr>
        <w:t>t</w:t>
      </w:r>
    </w:p>
    <w:p w14:paraId="75488801" w14:textId="77777777" w:rsidR="00FC5918" w:rsidRDefault="00FC5918">
      <w:pPr>
        <w:spacing w:before="9" w:line="180" w:lineRule="exact"/>
        <w:rPr>
          <w:sz w:val="18"/>
          <w:szCs w:val="18"/>
        </w:rPr>
      </w:pPr>
    </w:p>
    <w:p w14:paraId="75488802" w14:textId="77777777" w:rsidR="00FC5918" w:rsidRDefault="00000000">
      <w:pPr>
        <w:spacing w:line="200" w:lineRule="exact"/>
        <w:ind w:left="140" w:right="527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re ap</w:t>
      </w:r>
      <w:r>
        <w:rPr>
          <w:rFonts w:ascii="Verdana" w:eastAsia="Verdana" w:hAnsi="Verdana" w:cs="Verdana"/>
          <w:spacing w:val="1"/>
          <w:sz w:val="18"/>
          <w:szCs w:val="18"/>
        </w:rPr>
        <w:t>plie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sce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wh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re 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al cas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n</w:t>
      </w:r>
      <w:r>
        <w:rPr>
          <w:rFonts w:ascii="Verdana" w:eastAsia="Verdana" w:hAnsi="Verdana" w:cs="Verdana"/>
          <w:spacing w:val="1"/>
          <w:sz w:val="18"/>
          <w:szCs w:val="18"/>
        </w:rPr>
        <w:t>ee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 xml:space="preserve">e made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ag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s.</w:t>
      </w:r>
    </w:p>
    <w:p w14:paraId="75488803" w14:textId="77777777" w:rsidR="00FC5918" w:rsidRDefault="00FC5918">
      <w:pPr>
        <w:spacing w:before="2" w:line="100" w:lineRule="exact"/>
        <w:rPr>
          <w:sz w:val="11"/>
          <w:szCs w:val="11"/>
        </w:rPr>
      </w:pPr>
    </w:p>
    <w:p w14:paraId="75488804" w14:textId="77777777" w:rsidR="00FC5918" w:rsidRDefault="00FC5918">
      <w:pPr>
        <w:spacing w:line="200" w:lineRule="exact"/>
      </w:pPr>
    </w:p>
    <w:p w14:paraId="75488805" w14:textId="77777777" w:rsidR="00FC5918" w:rsidRDefault="00000000">
      <w:pPr>
        <w:ind w:left="140" w:right="5927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1.</w:t>
      </w:r>
      <w:r>
        <w:rPr>
          <w:rFonts w:ascii="Verdana" w:eastAsia="Verdana" w:hAnsi="Verdana" w:cs="Verdana"/>
          <w:b/>
        </w:rPr>
        <w:t xml:space="preserve">6  </w:t>
      </w:r>
      <w:r>
        <w:rPr>
          <w:rFonts w:ascii="Verdana" w:eastAsia="Verdana" w:hAnsi="Verdana" w:cs="Verdana"/>
          <w:b/>
          <w:spacing w:val="22"/>
        </w:rPr>
        <w:t xml:space="preserve"> </w:t>
      </w:r>
      <w:r>
        <w:rPr>
          <w:rFonts w:ascii="Verdana" w:eastAsia="Verdana" w:hAnsi="Verdana" w:cs="Verdana"/>
          <w:b/>
          <w:spacing w:val="-6"/>
        </w:rPr>
        <w:t>V</w:t>
      </w:r>
      <w:r>
        <w:rPr>
          <w:rFonts w:ascii="Verdana" w:eastAsia="Verdana" w:hAnsi="Verdana" w:cs="Verdana"/>
          <w:b/>
          <w:spacing w:val="-5"/>
        </w:rPr>
        <w:t>e</w:t>
      </w:r>
      <w:r>
        <w:rPr>
          <w:rFonts w:ascii="Verdana" w:eastAsia="Verdana" w:hAnsi="Verdana" w:cs="Verdana"/>
          <w:b/>
          <w:spacing w:val="-3"/>
        </w:rPr>
        <w:t>r</w:t>
      </w:r>
      <w:r>
        <w:rPr>
          <w:rFonts w:ascii="Verdana" w:eastAsia="Verdana" w:hAnsi="Verdana" w:cs="Verdana"/>
          <w:b/>
          <w:spacing w:val="-5"/>
        </w:rPr>
        <w:t>s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o</w:t>
      </w:r>
      <w:r>
        <w:rPr>
          <w:rFonts w:ascii="Verdana" w:eastAsia="Verdana" w:hAnsi="Verdana" w:cs="Verdana"/>
          <w:b/>
          <w:spacing w:val="-3"/>
        </w:rPr>
        <w:t>n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n</w:t>
      </w:r>
      <w:r>
        <w:rPr>
          <w:rFonts w:ascii="Verdana" w:eastAsia="Verdana" w:hAnsi="Verdana" w:cs="Verdana"/>
          <w:b/>
        </w:rPr>
        <w:t>g</w:t>
      </w:r>
      <w:r>
        <w:rPr>
          <w:rFonts w:ascii="Verdana" w:eastAsia="Verdana" w:hAnsi="Verdana" w:cs="Verdana"/>
          <w:b/>
          <w:spacing w:val="-20"/>
        </w:rPr>
        <w:t xml:space="preserve"> 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3"/>
        </w:rPr>
        <w:t>n</w:t>
      </w:r>
      <w:r>
        <w:rPr>
          <w:rFonts w:ascii="Verdana" w:eastAsia="Verdana" w:hAnsi="Verdana" w:cs="Verdana"/>
          <w:b/>
        </w:rPr>
        <w:t>d</w:t>
      </w:r>
      <w:r>
        <w:rPr>
          <w:rFonts w:ascii="Verdana" w:eastAsia="Verdana" w:hAnsi="Verdana" w:cs="Verdana"/>
          <w:b/>
          <w:spacing w:val="-15"/>
        </w:rPr>
        <w:t xml:space="preserve"> </w:t>
      </w:r>
      <w:r>
        <w:rPr>
          <w:rFonts w:ascii="Verdana" w:eastAsia="Verdana" w:hAnsi="Verdana" w:cs="Verdana"/>
          <w:b/>
          <w:spacing w:val="-5"/>
        </w:rPr>
        <w:t>Lo</w:t>
      </w:r>
      <w:r>
        <w:rPr>
          <w:rFonts w:ascii="Verdana" w:eastAsia="Verdana" w:hAnsi="Verdana" w:cs="Verdana"/>
          <w:b/>
          <w:spacing w:val="-2"/>
        </w:rPr>
        <w:t>c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3"/>
        </w:rPr>
        <w:t>l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4"/>
        </w:rPr>
        <w:t>z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o</w:t>
      </w:r>
      <w:r>
        <w:rPr>
          <w:rFonts w:ascii="Verdana" w:eastAsia="Verdana" w:hAnsi="Verdana" w:cs="Verdana"/>
          <w:b/>
        </w:rPr>
        <w:t>n</w:t>
      </w:r>
    </w:p>
    <w:p w14:paraId="75488806" w14:textId="77777777" w:rsidR="00FC5918" w:rsidRDefault="00FC5918">
      <w:pPr>
        <w:spacing w:before="3" w:line="180" w:lineRule="exact"/>
        <w:rPr>
          <w:sz w:val="18"/>
          <w:szCs w:val="18"/>
        </w:rPr>
      </w:pPr>
    </w:p>
    <w:p w14:paraId="75488807" w14:textId="77777777" w:rsidR="00FC5918" w:rsidRDefault="00000000">
      <w:pPr>
        <w:ind w:left="140" w:right="264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re serves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3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ag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s.</w:t>
      </w:r>
    </w:p>
    <w:p w14:paraId="75488808" w14:textId="77777777" w:rsidR="00FC5918" w:rsidRDefault="00FC5918">
      <w:pPr>
        <w:spacing w:before="8" w:line="100" w:lineRule="exact"/>
        <w:rPr>
          <w:sz w:val="11"/>
          <w:szCs w:val="11"/>
        </w:rPr>
      </w:pPr>
    </w:p>
    <w:p w14:paraId="75488809" w14:textId="77777777" w:rsidR="00FC5918" w:rsidRDefault="00FC5918">
      <w:pPr>
        <w:spacing w:line="200" w:lineRule="exact"/>
      </w:pPr>
    </w:p>
    <w:p w14:paraId="7548880A" w14:textId="77777777" w:rsidR="00FC5918" w:rsidRDefault="00000000">
      <w:pPr>
        <w:ind w:left="140" w:right="6214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1.</w:t>
      </w:r>
      <w:r>
        <w:rPr>
          <w:rFonts w:ascii="Verdana" w:eastAsia="Verdana" w:hAnsi="Verdana" w:cs="Verdana"/>
          <w:b/>
        </w:rPr>
        <w:t xml:space="preserve">7  </w:t>
      </w:r>
      <w:r>
        <w:rPr>
          <w:rFonts w:ascii="Verdana" w:eastAsia="Verdana" w:hAnsi="Verdana" w:cs="Verdana"/>
          <w:b/>
          <w:spacing w:val="22"/>
        </w:rPr>
        <w:t xml:space="preserve"> </w:t>
      </w:r>
      <w:r>
        <w:rPr>
          <w:rFonts w:ascii="Verdana" w:eastAsia="Verdana" w:hAnsi="Verdana" w:cs="Verdana"/>
          <w:b/>
          <w:spacing w:val="-6"/>
          <w:w w:val="98"/>
        </w:rPr>
        <w:t>V</w:t>
      </w:r>
      <w:r>
        <w:rPr>
          <w:rFonts w:ascii="Verdana" w:eastAsia="Verdana" w:hAnsi="Verdana" w:cs="Verdana"/>
          <w:b/>
          <w:spacing w:val="-5"/>
          <w:w w:val="98"/>
        </w:rPr>
        <w:t>end</w:t>
      </w:r>
      <w:r>
        <w:rPr>
          <w:rFonts w:ascii="Verdana" w:eastAsia="Verdana" w:hAnsi="Verdana" w:cs="Verdana"/>
          <w:b/>
          <w:spacing w:val="-2"/>
          <w:w w:val="98"/>
        </w:rPr>
        <w:t>o</w:t>
      </w:r>
      <w:r>
        <w:rPr>
          <w:rFonts w:ascii="Verdana" w:eastAsia="Verdana" w:hAnsi="Verdana" w:cs="Verdana"/>
          <w:b/>
          <w:spacing w:val="-6"/>
          <w:w w:val="98"/>
        </w:rPr>
        <w:t>r</w:t>
      </w:r>
      <w:r>
        <w:rPr>
          <w:rFonts w:ascii="Verdana" w:eastAsia="Verdana" w:hAnsi="Verdana" w:cs="Verdana"/>
          <w:b/>
          <w:spacing w:val="-4"/>
          <w:w w:val="98"/>
        </w:rPr>
        <w:t>-Ext</w:t>
      </w:r>
      <w:r>
        <w:rPr>
          <w:rFonts w:ascii="Verdana" w:eastAsia="Verdana" w:hAnsi="Verdana" w:cs="Verdana"/>
          <w:b/>
          <w:spacing w:val="-5"/>
          <w:w w:val="98"/>
        </w:rPr>
        <w:t>ens</w:t>
      </w:r>
      <w:r>
        <w:rPr>
          <w:rFonts w:ascii="Verdana" w:eastAsia="Verdana" w:hAnsi="Verdana" w:cs="Verdana"/>
          <w:b/>
          <w:spacing w:val="-3"/>
          <w:w w:val="98"/>
        </w:rPr>
        <w:t>i</w:t>
      </w:r>
      <w:r>
        <w:rPr>
          <w:rFonts w:ascii="Verdana" w:eastAsia="Verdana" w:hAnsi="Verdana" w:cs="Verdana"/>
          <w:b/>
          <w:spacing w:val="-5"/>
          <w:w w:val="98"/>
        </w:rPr>
        <w:t>b</w:t>
      </w:r>
      <w:r>
        <w:rPr>
          <w:rFonts w:ascii="Verdana" w:eastAsia="Verdana" w:hAnsi="Verdana" w:cs="Verdana"/>
          <w:b/>
          <w:spacing w:val="-6"/>
          <w:w w:val="98"/>
        </w:rPr>
        <w:t>l</w:t>
      </w:r>
      <w:r>
        <w:rPr>
          <w:rFonts w:ascii="Verdana" w:eastAsia="Verdana" w:hAnsi="Verdana" w:cs="Verdana"/>
          <w:b/>
          <w:w w:val="98"/>
        </w:rPr>
        <w:t>e</w:t>
      </w:r>
      <w:r>
        <w:rPr>
          <w:rFonts w:ascii="Verdana" w:eastAsia="Verdana" w:hAnsi="Verdana" w:cs="Verdana"/>
          <w:b/>
          <w:spacing w:val="13"/>
          <w:w w:val="98"/>
        </w:rPr>
        <w:t xml:space="preserve"> </w:t>
      </w:r>
      <w:r>
        <w:rPr>
          <w:rFonts w:ascii="Verdana" w:eastAsia="Verdana" w:hAnsi="Verdana" w:cs="Verdana"/>
          <w:b/>
          <w:spacing w:val="-5"/>
        </w:rPr>
        <w:t>F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3"/>
        </w:rPr>
        <w:t>el</w:t>
      </w:r>
      <w:r>
        <w:rPr>
          <w:rFonts w:ascii="Verdana" w:eastAsia="Verdana" w:hAnsi="Verdana" w:cs="Verdana"/>
          <w:b/>
          <w:spacing w:val="-5"/>
        </w:rPr>
        <w:t>d</w:t>
      </w:r>
      <w:r>
        <w:rPr>
          <w:rFonts w:ascii="Verdana" w:eastAsia="Verdana" w:hAnsi="Verdana" w:cs="Verdana"/>
          <w:b/>
        </w:rPr>
        <w:t>s</w:t>
      </w:r>
    </w:p>
    <w:p w14:paraId="7548880B" w14:textId="77777777" w:rsidR="00FC5918" w:rsidRDefault="00FC5918">
      <w:pPr>
        <w:spacing w:before="3" w:line="180" w:lineRule="exact"/>
        <w:rPr>
          <w:sz w:val="18"/>
          <w:szCs w:val="18"/>
        </w:rPr>
      </w:pPr>
    </w:p>
    <w:p w14:paraId="7548880C" w14:textId="77777777" w:rsidR="00FC5918" w:rsidRDefault="00000000">
      <w:pPr>
        <w:ind w:left="140" w:right="8942"/>
        <w:jc w:val="both"/>
        <w:rPr>
          <w:rFonts w:ascii="Verdana" w:eastAsia="Verdana" w:hAnsi="Verdana" w:cs="Verdana"/>
          <w:sz w:val="18"/>
          <w:szCs w:val="18"/>
        </w:rPr>
        <w:sectPr w:rsidR="00FC5918">
          <w:pgSz w:w="12240" w:h="15840"/>
          <w:pgMar w:top="1020" w:right="1300" w:bottom="280" w:left="1300" w:header="0" w:footer="1431" w:gutter="0"/>
          <w:cols w:space="720"/>
        </w:sectPr>
      </w:pP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80D" w14:textId="77777777" w:rsidR="00FC5918" w:rsidRDefault="00000000">
      <w:pPr>
        <w:spacing w:before="58"/>
        <w:ind w:left="140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2  </w:t>
      </w:r>
      <w:r>
        <w:rPr>
          <w:rFonts w:ascii="Verdana" w:eastAsia="Verdana" w:hAnsi="Verdana" w:cs="Verdana"/>
          <w:b/>
          <w:spacing w:val="16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S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tr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u</w:t>
      </w:r>
      <w:r>
        <w:rPr>
          <w:rFonts w:ascii="Verdana" w:eastAsia="Verdana" w:hAnsi="Verdana" w:cs="Verdana"/>
          <w:b/>
          <w:spacing w:val="-7"/>
          <w:sz w:val="24"/>
          <w:szCs w:val="24"/>
        </w:rPr>
        <w:t>c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t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u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r</w:t>
      </w:r>
      <w:r>
        <w:rPr>
          <w:rFonts w:ascii="Verdana" w:eastAsia="Verdana" w:hAnsi="Verdana" w:cs="Verdana"/>
          <w:b/>
          <w:spacing w:val="-6"/>
          <w:sz w:val="24"/>
          <w:szCs w:val="24"/>
        </w:rPr>
        <w:t>e</w:t>
      </w:r>
      <w:r>
        <w:rPr>
          <w:rFonts w:ascii="Verdana" w:eastAsia="Verdana" w:hAnsi="Verdana" w:cs="Verdana"/>
          <w:b/>
          <w:sz w:val="24"/>
          <w:szCs w:val="24"/>
        </w:rPr>
        <w:t>s</w:t>
      </w:r>
    </w:p>
    <w:p w14:paraId="7548880E" w14:textId="77777777" w:rsidR="00FC5918" w:rsidRDefault="00FC5918">
      <w:pPr>
        <w:spacing w:before="3" w:line="120" w:lineRule="exact"/>
        <w:rPr>
          <w:sz w:val="12"/>
          <w:szCs w:val="12"/>
        </w:rPr>
      </w:pPr>
    </w:p>
    <w:p w14:paraId="7548880F" w14:textId="77777777" w:rsidR="00FC5918" w:rsidRDefault="00FC5918">
      <w:pPr>
        <w:spacing w:line="200" w:lineRule="exact"/>
      </w:pPr>
    </w:p>
    <w:p w14:paraId="75488810" w14:textId="77777777" w:rsidR="00FC5918" w:rsidRDefault="00000000">
      <w:pPr>
        <w:ind w:left="1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2.</w:t>
      </w:r>
      <w:r>
        <w:rPr>
          <w:rFonts w:ascii="Verdana" w:eastAsia="Verdana" w:hAnsi="Verdana" w:cs="Verdana"/>
          <w:b/>
        </w:rPr>
        <w:t xml:space="preserve">1  </w:t>
      </w:r>
      <w:r>
        <w:rPr>
          <w:rFonts w:ascii="Verdana" w:eastAsia="Verdana" w:hAnsi="Verdana" w:cs="Verdana"/>
          <w:b/>
          <w:spacing w:val="22"/>
        </w:rPr>
        <w:t xml:space="preserve"> </w:t>
      </w:r>
      <w:r>
        <w:rPr>
          <w:rFonts w:ascii="Verdana" w:eastAsia="Verdana" w:hAnsi="Verdana" w:cs="Verdana"/>
          <w:b/>
          <w:spacing w:val="-5"/>
        </w:rPr>
        <w:t>L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5"/>
        </w:rPr>
        <w:t>ng</w:t>
      </w:r>
      <w:r>
        <w:rPr>
          <w:rFonts w:ascii="Verdana" w:eastAsia="Verdana" w:hAnsi="Verdana" w:cs="Verdana"/>
          <w:b/>
          <w:spacing w:val="-3"/>
        </w:rPr>
        <w:t>u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5"/>
        </w:rPr>
        <w:t>g</w:t>
      </w:r>
      <w:r>
        <w:rPr>
          <w:rFonts w:ascii="Verdana" w:eastAsia="Verdana" w:hAnsi="Verdana" w:cs="Verdana"/>
          <w:b/>
        </w:rPr>
        <w:t>e</w:t>
      </w:r>
      <w:r>
        <w:rPr>
          <w:rFonts w:ascii="Verdana" w:eastAsia="Verdana" w:hAnsi="Verdana" w:cs="Verdana"/>
          <w:b/>
          <w:spacing w:val="-19"/>
        </w:rPr>
        <w:t xml:space="preserve"> </w:t>
      </w:r>
      <w:r>
        <w:rPr>
          <w:rFonts w:ascii="Verdana" w:eastAsia="Verdana" w:hAnsi="Verdana" w:cs="Verdana"/>
          <w:b/>
          <w:spacing w:val="-5"/>
        </w:rPr>
        <w:t>Co</w:t>
      </w:r>
      <w:r>
        <w:rPr>
          <w:rFonts w:ascii="Verdana" w:eastAsia="Verdana" w:hAnsi="Verdana" w:cs="Verdana"/>
          <w:b/>
          <w:spacing w:val="-2"/>
        </w:rPr>
        <w:t>d</w:t>
      </w:r>
      <w:r>
        <w:rPr>
          <w:rFonts w:ascii="Verdana" w:eastAsia="Verdana" w:hAnsi="Verdana" w:cs="Verdana"/>
          <w:b/>
        </w:rPr>
        <w:t>e</w:t>
      </w:r>
      <w:r>
        <w:rPr>
          <w:rFonts w:ascii="Verdana" w:eastAsia="Verdana" w:hAnsi="Verdana" w:cs="Verdana"/>
          <w:b/>
          <w:spacing w:val="-17"/>
        </w:rPr>
        <w:t xml:space="preserve"> </w:t>
      </w:r>
      <w:r>
        <w:rPr>
          <w:rFonts w:ascii="Verdana" w:eastAsia="Verdana" w:hAnsi="Verdana" w:cs="Verdana"/>
          <w:b/>
          <w:spacing w:val="-3"/>
        </w:rPr>
        <w:t>I</w:t>
      </w:r>
      <w:r>
        <w:rPr>
          <w:rFonts w:ascii="Verdana" w:eastAsia="Verdana" w:hAnsi="Verdana" w:cs="Verdana"/>
          <w:b/>
          <w:spacing w:val="-5"/>
        </w:rPr>
        <w:t>den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3"/>
        </w:rPr>
        <w:t>i</w:t>
      </w:r>
      <w:r>
        <w:rPr>
          <w:rFonts w:ascii="Verdana" w:eastAsia="Verdana" w:hAnsi="Verdana" w:cs="Verdana"/>
          <w:b/>
          <w:spacing w:val="-2"/>
        </w:rPr>
        <w:t>f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er</w:t>
      </w:r>
      <w:r>
        <w:rPr>
          <w:rFonts w:ascii="Verdana" w:eastAsia="Verdana" w:hAnsi="Verdana" w:cs="Verdana"/>
          <w:b/>
        </w:rPr>
        <w:t>s</w:t>
      </w:r>
    </w:p>
    <w:p w14:paraId="75488811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8812" w14:textId="77777777" w:rsidR="00FC5918" w:rsidRDefault="00000000">
      <w:pPr>
        <w:ind w:left="140" w:right="191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>Ds are i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u</w:t>
      </w:r>
      <w:r>
        <w:rPr>
          <w:rFonts w:ascii="Verdana" w:eastAsia="Verdana" w:hAnsi="Verdana" w:cs="Verdana"/>
          <w:sz w:val="18"/>
          <w:szCs w:val="18"/>
        </w:rPr>
        <w:t xml:space="preserve">sed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 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ma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so </w:t>
      </w:r>
      <w:r>
        <w:rPr>
          <w:rFonts w:ascii="Verdana" w:eastAsia="Verdana" w:hAnsi="Verdana" w:cs="Verdana"/>
          <w:spacing w:val="-1"/>
          <w:sz w:val="18"/>
          <w:szCs w:val="18"/>
        </w:rPr>
        <w:t>kn</w:t>
      </w:r>
      <w:r>
        <w:rPr>
          <w:rFonts w:ascii="Verdana" w:eastAsia="Verdana" w:hAnsi="Verdana" w:cs="Verdana"/>
          <w:spacing w:val="3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 xml:space="preserve">rs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Fra</w:t>
      </w:r>
      <w:r>
        <w:rPr>
          <w:rFonts w:ascii="Verdana" w:eastAsia="Verdana" w:hAnsi="Verdana" w:cs="Verdana"/>
          <w:spacing w:val="2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rk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813" w14:textId="77777777" w:rsidR="00FC5918" w:rsidRDefault="00FC5918">
      <w:pPr>
        <w:spacing w:before="4" w:line="180" w:lineRule="exact"/>
        <w:rPr>
          <w:sz w:val="18"/>
          <w:szCs w:val="18"/>
        </w:rPr>
      </w:pPr>
    </w:p>
    <w:p w14:paraId="75488814" w14:textId="77777777" w:rsidR="00FC5918" w:rsidRDefault="00000000">
      <w:pPr>
        <w:spacing w:line="200" w:lineRule="exact"/>
        <w:ind w:left="140" w:right="156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ame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 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re c</w:t>
      </w:r>
      <w:r>
        <w:rPr>
          <w:rFonts w:ascii="Verdana" w:eastAsia="Verdana" w:hAnsi="Verdana" w:cs="Verdana"/>
          <w:spacing w:val="1"/>
          <w:sz w:val="18"/>
          <w:szCs w:val="18"/>
        </w:rPr>
        <w:t>on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 xml:space="preserve">s </w:t>
      </w:r>
      <w:r>
        <w:rPr>
          <w:rFonts w:ascii="Verdana" w:eastAsia="Verdana" w:hAnsi="Verdana" w:cs="Verdana"/>
          <w:color w:val="0066FF"/>
          <w:spacing w:val="-61"/>
          <w:sz w:val="18"/>
          <w:szCs w:val="18"/>
        </w:rPr>
        <w:t xml:space="preserve"> </w:t>
      </w:r>
      <w:hyperlink r:id="rId29"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[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IS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O-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639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]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</w:rPr>
          <w:t xml:space="preserve"> </w:t>
        </w:r>
        <w:r w:rsidR="00FC5918">
          <w:rPr>
            <w:rFonts w:ascii="Verdana" w:eastAsia="Verdana" w:hAnsi="Verdana" w:cs="Verdana"/>
            <w:color w:val="000000"/>
            <w:spacing w:val="1"/>
            <w:sz w:val="18"/>
            <w:szCs w:val="18"/>
          </w:rPr>
          <w:t>l</w:t>
        </w:r>
      </w:hyperlink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>age c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ode</w:t>
      </w:r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s </w:t>
      </w:r>
      <w:hyperlink r:id="rId30"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[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IS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O-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3166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]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</w:rPr>
          <w:t xml:space="preserve"> </w:t>
        </w:r>
        <w:r w:rsidR="00FC5918">
          <w:rPr>
            <w:rFonts w:ascii="Verdana" w:eastAsia="Verdana" w:hAnsi="Verdana" w:cs="Verdana"/>
            <w:color w:val="000000"/>
            <w:sz w:val="18"/>
            <w:szCs w:val="18"/>
          </w:rPr>
          <w:t>c</w:t>
        </w:r>
      </w:hyperlink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z w:val="18"/>
          <w:szCs w:val="18"/>
        </w:rPr>
        <w:t>/re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gio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ode</w:t>
      </w:r>
      <w:r>
        <w:rPr>
          <w:rFonts w:ascii="Verdana" w:eastAsia="Verdana" w:hAnsi="Verdana" w:cs="Verdana"/>
          <w:color w:val="000000"/>
          <w:sz w:val="18"/>
          <w:szCs w:val="18"/>
        </w:rPr>
        <w:t>, 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d an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optio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al </w:t>
      </w:r>
      <w:r>
        <w:rPr>
          <w:rFonts w:ascii="Verdana" w:eastAsia="Verdana" w:hAnsi="Verdana" w:cs="Verdana"/>
          <w:color w:val="0066FF"/>
          <w:spacing w:val="-62"/>
          <w:sz w:val="18"/>
          <w:szCs w:val="18"/>
        </w:rPr>
        <w:t xml:space="preserve"> </w:t>
      </w:r>
      <w:hyperlink r:id="rId31"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[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IS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O-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15924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]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</w:rPr>
          <w:t xml:space="preserve"> </w:t>
        </w:r>
        <w:r w:rsidR="00FC5918">
          <w:rPr>
            <w:rFonts w:ascii="Verdana" w:eastAsia="Verdana" w:hAnsi="Verdana" w:cs="Verdana"/>
            <w:color w:val="000000"/>
            <w:sz w:val="18"/>
            <w:szCs w:val="18"/>
          </w:rPr>
          <w:t>scr</w:t>
        </w:r>
      </w:hyperlink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ip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t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ag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>ag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.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color w:val="000000"/>
          <w:sz w:val="18"/>
          <w:szCs w:val="18"/>
        </w:rPr>
        <w:t>amp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3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ame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re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ch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age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Bo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an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(as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w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itte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La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color w:val="000000"/>
          <w:sz w:val="18"/>
          <w:szCs w:val="18"/>
        </w:rPr>
        <w:t>n scr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ip</w:t>
      </w:r>
      <w:r>
        <w:rPr>
          <w:rFonts w:ascii="Verdana" w:eastAsia="Verdana" w:hAnsi="Verdana" w:cs="Verdana"/>
          <w:color w:val="000000"/>
          <w:sz w:val="18"/>
          <w:szCs w:val="18"/>
        </w:rPr>
        <w:t>t 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sed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B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z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ego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a 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egio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)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bs</w:t>
      </w:r>
      <w:r>
        <w:rPr>
          <w:rFonts w:ascii="Verdana" w:eastAsia="Verdana" w:hAnsi="Verdana" w:cs="Verdana"/>
          <w:color w:val="000000"/>
          <w:sz w:val="18"/>
          <w:szCs w:val="18"/>
        </w:rPr>
        <w:t>-</w:t>
      </w:r>
      <w:proofErr w:type="spellStart"/>
      <w:r>
        <w:rPr>
          <w:rFonts w:ascii="Verdana" w:eastAsia="Verdana" w:hAnsi="Verdana" w:cs="Verdana"/>
          <w:color w:val="000000"/>
          <w:sz w:val="18"/>
          <w:szCs w:val="18"/>
        </w:rPr>
        <w:t>La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-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BA.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1</w:t>
      </w:r>
      <w:r>
        <w:rPr>
          <w:rFonts w:ascii="Verdana" w:eastAsia="Verdana" w:hAnsi="Verdana" w:cs="Verdana"/>
          <w:color w:val="0066FF"/>
          <w:spacing w:val="2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&gt;&lt;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3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&gt;</w:t>
      </w:r>
    </w:p>
    <w:p w14:paraId="75488815" w14:textId="77777777" w:rsidR="00FC5918" w:rsidRDefault="00FC5918">
      <w:pPr>
        <w:spacing w:before="8" w:line="280" w:lineRule="exact"/>
        <w:rPr>
          <w:sz w:val="28"/>
          <w:szCs w:val="28"/>
        </w:rPr>
      </w:pPr>
    </w:p>
    <w:p w14:paraId="75488816" w14:textId="77777777" w:rsidR="00FC5918" w:rsidRDefault="00000000">
      <w:pPr>
        <w:spacing w:before="23"/>
        <w:ind w:left="14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2.</w:t>
      </w:r>
      <w:r>
        <w:rPr>
          <w:rFonts w:ascii="Verdana" w:eastAsia="Verdana" w:hAnsi="Verdana" w:cs="Verdana"/>
          <w:b/>
        </w:rPr>
        <w:t xml:space="preserve">2  </w:t>
      </w:r>
      <w:r>
        <w:rPr>
          <w:rFonts w:ascii="Verdana" w:eastAsia="Verdana" w:hAnsi="Verdana" w:cs="Verdana"/>
          <w:b/>
          <w:spacing w:val="22"/>
        </w:rPr>
        <w:t xml:space="preserve"> </w:t>
      </w:r>
      <w:r>
        <w:rPr>
          <w:rFonts w:ascii="Verdana" w:eastAsia="Verdana" w:hAnsi="Verdana" w:cs="Verdana"/>
          <w:b/>
          <w:spacing w:val="-5"/>
        </w:rPr>
        <w:t>LC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</w:rPr>
        <w:t>D</w:t>
      </w:r>
      <w:r>
        <w:rPr>
          <w:rFonts w:ascii="Verdana" w:eastAsia="Verdana" w:hAnsi="Verdana" w:cs="Verdana"/>
          <w:b/>
          <w:spacing w:val="-15"/>
        </w:rPr>
        <w:t xml:space="preserve"> </w:t>
      </w:r>
      <w:r>
        <w:rPr>
          <w:rFonts w:ascii="Verdana" w:eastAsia="Verdana" w:hAnsi="Verdana" w:cs="Verdana"/>
          <w:b/>
          <w:spacing w:val="-5"/>
        </w:rPr>
        <w:t>S</w:t>
      </w:r>
      <w:r>
        <w:rPr>
          <w:rFonts w:ascii="Verdana" w:eastAsia="Verdana" w:hAnsi="Verdana" w:cs="Verdana"/>
          <w:b/>
          <w:spacing w:val="-2"/>
        </w:rPr>
        <w:t>t</w:t>
      </w:r>
      <w:r>
        <w:rPr>
          <w:rFonts w:ascii="Verdana" w:eastAsia="Verdana" w:hAnsi="Verdana" w:cs="Verdana"/>
          <w:b/>
          <w:spacing w:val="-5"/>
        </w:rPr>
        <w:t>ru</w:t>
      </w:r>
      <w:r>
        <w:rPr>
          <w:rFonts w:ascii="Verdana" w:eastAsia="Verdana" w:hAnsi="Verdana" w:cs="Verdana"/>
          <w:b/>
          <w:spacing w:val="-4"/>
        </w:rPr>
        <w:t>ct</w:t>
      </w:r>
      <w:r>
        <w:rPr>
          <w:rFonts w:ascii="Verdana" w:eastAsia="Verdana" w:hAnsi="Verdana" w:cs="Verdana"/>
          <w:b/>
          <w:spacing w:val="-5"/>
        </w:rPr>
        <w:t>u</w:t>
      </w:r>
      <w:r>
        <w:rPr>
          <w:rFonts w:ascii="Verdana" w:eastAsia="Verdana" w:hAnsi="Verdana" w:cs="Verdana"/>
          <w:b/>
          <w:spacing w:val="-3"/>
        </w:rPr>
        <w:t>r</w:t>
      </w:r>
      <w:r>
        <w:rPr>
          <w:rFonts w:ascii="Verdana" w:eastAsia="Verdana" w:hAnsi="Verdana" w:cs="Verdana"/>
          <w:b/>
        </w:rPr>
        <w:t>e</w:t>
      </w:r>
    </w:p>
    <w:p w14:paraId="75488817" w14:textId="77777777" w:rsidR="00FC5918" w:rsidRDefault="00FC5918">
      <w:pPr>
        <w:spacing w:before="3" w:line="180" w:lineRule="exact"/>
        <w:rPr>
          <w:sz w:val="18"/>
          <w:szCs w:val="18"/>
        </w:rPr>
      </w:pPr>
    </w:p>
    <w:p w14:paraId="75488818" w14:textId="77777777" w:rsidR="00FC5918" w:rsidRDefault="00000000">
      <w:pPr>
        <w:spacing w:line="200" w:lineRule="exact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p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oto</w:t>
      </w:r>
      <w:r>
        <w:rPr>
          <w:rFonts w:ascii="Verdana" w:eastAsia="Verdana" w:hAnsi="Verdana" w:cs="Verdana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l 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ce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mm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sed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pe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as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n </w:t>
      </w:r>
      <w:r>
        <w:rPr>
          <w:rFonts w:ascii="Verdana" w:eastAsia="Verdana" w:hAnsi="Verdana" w:cs="Verdana"/>
          <w:color w:val="0066FF"/>
          <w:spacing w:val="-62"/>
          <w:position w:val="-1"/>
          <w:sz w:val="18"/>
          <w:szCs w:val="18"/>
        </w:rPr>
        <w:t xml:space="preserve"> </w:t>
      </w:r>
      <w:hyperlink r:id="rId32" w:anchor="Section_cca2742956894a16b2b49325d93e4ba2"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[</w:t>
        </w:r>
        <w:r w:rsidR="00FC5918">
          <w:rPr>
            <w:rFonts w:ascii="Verdana" w:eastAsia="Verdana" w:hAnsi="Verdana" w:cs="Verdana"/>
            <w:color w:val="0066FF"/>
            <w:spacing w:val="-1"/>
            <w:position w:val="-1"/>
            <w:sz w:val="18"/>
            <w:szCs w:val="18"/>
            <w:u w:val="single" w:color="0066FF"/>
          </w:rPr>
          <w:t>MS</w:t>
        </w:r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-</w:t>
        </w:r>
        <w:proofErr w:type="spellStart"/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DTY</w:t>
        </w:r>
        <w:r w:rsidR="00FC5918">
          <w:rPr>
            <w:rFonts w:ascii="Verdana" w:eastAsia="Verdana" w:hAnsi="Verdana" w:cs="Verdana"/>
            <w:color w:val="0066FF"/>
            <w:spacing w:val="1"/>
            <w:position w:val="-1"/>
            <w:sz w:val="18"/>
            <w:szCs w:val="18"/>
            <w:u w:val="single" w:color="0066FF"/>
          </w:rPr>
          <w:t>P</w:t>
        </w:r>
        <w:proofErr w:type="spellEnd"/>
        <w:r w:rsidR="00FC5918">
          <w:rPr>
            <w:rFonts w:ascii="Verdana" w:eastAsia="Verdana" w:hAnsi="Verdana" w:cs="Verdana"/>
            <w:color w:val="0066FF"/>
            <w:position w:val="-1"/>
            <w:sz w:val="18"/>
            <w:szCs w:val="18"/>
            <w:u w:val="single" w:color="0066FF"/>
          </w:rPr>
          <w:t>]</w:t>
        </w:r>
        <w:r w:rsidR="00FC5918">
          <w:rPr>
            <w:rFonts w:ascii="Verdana" w:eastAsia="Verdana" w:hAnsi="Verdana" w:cs="Verdana"/>
            <w:color w:val="000000"/>
            <w:position w:val="-1"/>
            <w:sz w:val="18"/>
            <w:szCs w:val="18"/>
          </w:rPr>
          <w:t>.</w:t>
        </w:r>
      </w:hyperlink>
    </w:p>
    <w:p w14:paraId="75488819" w14:textId="77777777" w:rsidR="00FC5918" w:rsidRDefault="00FC5918">
      <w:pPr>
        <w:spacing w:before="9" w:line="140" w:lineRule="exact"/>
        <w:rPr>
          <w:sz w:val="15"/>
          <w:szCs w:val="15"/>
        </w:rPr>
      </w:pPr>
    </w:p>
    <w:p w14:paraId="7548881A" w14:textId="77777777" w:rsidR="00FC5918" w:rsidRDefault="00000000">
      <w:pPr>
        <w:spacing w:before="34" w:line="200" w:lineRule="exact"/>
        <w:ind w:left="140" w:right="487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4</w:t>
      </w:r>
      <w:r>
        <w:rPr>
          <w:rFonts w:ascii="Verdana" w:eastAsia="Verdana" w:hAnsi="Verdana" w:cs="Verdana"/>
          <w:sz w:val="18"/>
          <w:szCs w:val="18"/>
        </w:rPr>
        <w:t>-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3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pplie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 xml:space="preserve">ard </w:t>
      </w:r>
      <w:r>
        <w:rPr>
          <w:rFonts w:ascii="Verdana" w:eastAsia="Verdana" w:hAnsi="Verdana" w:cs="Verdana"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tit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al </w:t>
      </w:r>
      <w:r>
        <w:rPr>
          <w:rFonts w:ascii="Verdana" w:eastAsia="Verdana" w:hAnsi="Verdana" w:cs="Verdana"/>
          <w:color w:val="0066FF"/>
          <w:spacing w:val="-62"/>
          <w:sz w:val="18"/>
          <w:szCs w:val="18"/>
        </w:rPr>
        <w:t xml:space="preserve"> </w:t>
      </w:r>
      <w:hyperlink r:id="rId33"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[</w:t>
        </w:r>
        <w:proofErr w:type="spellStart"/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FC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5646</w:t>
        </w:r>
        <w:proofErr w:type="spellEnd"/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]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</w:rPr>
          <w:t xml:space="preserve"> </w:t>
        </w:r>
        <w:r w:rsidR="00FC5918">
          <w:rPr>
            <w:rFonts w:ascii="Verdana" w:eastAsia="Verdana" w:hAnsi="Verdana" w:cs="Verdana"/>
            <w:color w:val="000000"/>
            <w:sz w:val="18"/>
            <w:szCs w:val="18"/>
          </w:rPr>
          <w:t>s</w:t>
        </w:r>
      </w:hyperlink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7548881B" w14:textId="77777777" w:rsidR="00FC5918" w:rsidRDefault="00FC5918">
      <w:pPr>
        <w:spacing w:before="6" w:line="140" w:lineRule="exact"/>
        <w:rPr>
          <w:sz w:val="14"/>
          <w:szCs w:val="14"/>
        </w:rPr>
      </w:pPr>
    </w:p>
    <w:p w14:paraId="7548881C" w14:textId="77777777" w:rsidR="00FC5918" w:rsidRDefault="00000000">
      <w:pPr>
        <w:spacing w:before="28" w:line="200" w:lineRule="exact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ollo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di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agram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3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n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st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b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r.</w:t>
      </w:r>
    </w:p>
    <w:p w14:paraId="7548881D" w14:textId="77777777" w:rsidR="00FC5918" w:rsidRDefault="00FC5918">
      <w:pPr>
        <w:spacing w:before="9" w:line="160" w:lineRule="exact"/>
        <w:rPr>
          <w:sz w:val="17"/>
          <w:szCs w:val="17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"/>
        <w:gridCol w:w="269"/>
        <w:gridCol w:w="271"/>
        <w:gridCol w:w="269"/>
        <w:gridCol w:w="271"/>
        <w:gridCol w:w="269"/>
        <w:gridCol w:w="271"/>
        <w:gridCol w:w="269"/>
        <w:gridCol w:w="272"/>
        <w:gridCol w:w="274"/>
        <w:gridCol w:w="262"/>
        <w:gridCol w:w="274"/>
        <w:gridCol w:w="271"/>
        <w:gridCol w:w="269"/>
        <w:gridCol w:w="271"/>
        <w:gridCol w:w="269"/>
        <w:gridCol w:w="271"/>
        <w:gridCol w:w="269"/>
        <w:gridCol w:w="272"/>
        <w:gridCol w:w="274"/>
        <w:gridCol w:w="262"/>
        <w:gridCol w:w="274"/>
        <w:gridCol w:w="271"/>
        <w:gridCol w:w="269"/>
        <w:gridCol w:w="271"/>
        <w:gridCol w:w="269"/>
        <w:gridCol w:w="271"/>
        <w:gridCol w:w="269"/>
        <w:gridCol w:w="272"/>
        <w:gridCol w:w="274"/>
        <w:gridCol w:w="262"/>
        <w:gridCol w:w="274"/>
      </w:tblGrid>
      <w:tr w:rsidR="00A60A6F" w14:paraId="75488841" w14:textId="77777777">
        <w:trPr>
          <w:trHeight w:hRule="exact" w:val="329"/>
        </w:trPr>
        <w:tc>
          <w:tcPr>
            <w:tcW w:w="271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1E" w14:textId="77777777" w:rsidR="00FC5918" w:rsidRDefault="00FC5918"/>
        </w:tc>
        <w:tc>
          <w:tcPr>
            <w:tcW w:w="269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1F" w14:textId="77777777" w:rsidR="00FC5918" w:rsidRDefault="00FC5918"/>
        </w:tc>
        <w:tc>
          <w:tcPr>
            <w:tcW w:w="271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0" w14:textId="77777777" w:rsidR="00FC5918" w:rsidRDefault="00FC5918"/>
        </w:tc>
        <w:tc>
          <w:tcPr>
            <w:tcW w:w="269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1" w14:textId="77777777" w:rsidR="00FC5918" w:rsidRDefault="00FC5918"/>
        </w:tc>
        <w:tc>
          <w:tcPr>
            <w:tcW w:w="271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2" w14:textId="77777777" w:rsidR="00FC5918" w:rsidRDefault="00FC5918"/>
        </w:tc>
        <w:tc>
          <w:tcPr>
            <w:tcW w:w="269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3" w14:textId="77777777" w:rsidR="00FC5918" w:rsidRDefault="00FC5918"/>
        </w:tc>
        <w:tc>
          <w:tcPr>
            <w:tcW w:w="271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4" w14:textId="77777777" w:rsidR="00FC5918" w:rsidRDefault="00FC5918"/>
        </w:tc>
        <w:tc>
          <w:tcPr>
            <w:tcW w:w="269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5" w14:textId="77777777" w:rsidR="00FC5918" w:rsidRDefault="00FC5918"/>
        </w:tc>
        <w:tc>
          <w:tcPr>
            <w:tcW w:w="272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6" w14:textId="77777777" w:rsidR="00FC5918" w:rsidRDefault="00FC5918"/>
        </w:tc>
        <w:tc>
          <w:tcPr>
            <w:tcW w:w="274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7" w14:textId="77777777" w:rsidR="00FC5918" w:rsidRDefault="00FC5918"/>
        </w:tc>
        <w:tc>
          <w:tcPr>
            <w:tcW w:w="262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8" w14:textId="77777777" w:rsidR="00FC5918" w:rsidRDefault="00FC5918">
            <w:pPr>
              <w:spacing w:before="9" w:line="100" w:lineRule="exact"/>
              <w:rPr>
                <w:sz w:val="10"/>
                <w:szCs w:val="10"/>
              </w:rPr>
            </w:pPr>
          </w:p>
          <w:p w14:paraId="75488829" w14:textId="77777777" w:rsidR="00FC5918" w:rsidRDefault="00000000">
            <w:pPr>
              <w:ind w:left="73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274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A" w14:textId="77777777" w:rsidR="00FC5918" w:rsidRDefault="00FC5918"/>
        </w:tc>
        <w:tc>
          <w:tcPr>
            <w:tcW w:w="271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B" w14:textId="77777777" w:rsidR="00FC5918" w:rsidRDefault="00FC5918"/>
        </w:tc>
        <w:tc>
          <w:tcPr>
            <w:tcW w:w="269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C" w14:textId="77777777" w:rsidR="00FC5918" w:rsidRDefault="00FC5918"/>
        </w:tc>
        <w:tc>
          <w:tcPr>
            <w:tcW w:w="271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D" w14:textId="77777777" w:rsidR="00FC5918" w:rsidRDefault="00FC5918"/>
        </w:tc>
        <w:tc>
          <w:tcPr>
            <w:tcW w:w="269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E" w14:textId="77777777" w:rsidR="00FC5918" w:rsidRDefault="00FC5918"/>
        </w:tc>
        <w:tc>
          <w:tcPr>
            <w:tcW w:w="271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2F" w14:textId="77777777" w:rsidR="00FC5918" w:rsidRDefault="00FC5918"/>
        </w:tc>
        <w:tc>
          <w:tcPr>
            <w:tcW w:w="269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0" w14:textId="77777777" w:rsidR="00FC5918" w:rsidRDefault="00FC5918"/>
        </w:tc>
        <w:tc>
          <w:tcPr>
            <w:tcW w:w="272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1" w14:textId="77777777" w:rsidR="00FC5918" w:rsidRDefault="00FC5918"/>
        </w:tc>
        <w:tc>
          <w:tcPr>
            <w:tcW w:w="274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2" w14:textId="77777777" w:rsidR="00FC5918" w:rsidRDefault="00FC5918"/>
        </w:tc>
        <w:tc>
          <w:tcPr>
            <w:tcW w:w="262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3" w14:textId="77777777" w:rsidR="00FC5918" w:rsidRDefault="00FC5918">
            <w:pPr>
              <w:spacing w:before="9" w:line="100" w:lineRule="exact"/>
              <w:rPr>
                <w:sz w:val="10"/>
                <w:szCs w:val="10"/>
              </w:rPr>
            </w:pPr>
          </w:p>
          <w:p w14:paraId="75488834" w14:textId="77777777" w:rsidR="00FC5918" w:rsidRDefault="00000000">
            <w:pPr>
              <w:ind w:left="73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274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5" w14:textId="77777777" w:rsidR="00FC5918" w:rsidRDefault="00FC5918"/>
        </w:tc>
        <w:tc>
          <w:tcPr>
            <w:tcW w:w="271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6" w14:textId="77777777" w:rsidR="00FC5918" w:rsidRDefault="00FC5918"/>
        </w:tc>
        <w:tc>
          <w:tcPr>
            <w:tcW w:w="269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7" w14:textId="77777777" w:rsidR="00FC5918" w:rsidRDefault="00FC5918"/>
        </w:tc>
        <w:tc>
          <w:tcPr>
            <w:tcW w:w="271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8" w14:textId="77777777" w:rsidR="00FC5918" w:rsidRDefault="00FC5918"/>
        </w:tc>
        <w:tc>
          <w:tcPr>
            <w:tcW w:w="269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9" w14:textId="77777777" w:rsidR="00FC5918" w:rsidRDefault="00FC5918"/>
        </w:tc>
        <w:tc>
          <w:tcPr>
            <w:tcW w:w="271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A" w14:textId="77777777" w:rsidR="00FC5918" w:rsidRDefault="00FC5918"/>
        </w:tc>
        <w:tc>
          <w:tcPr>
            <w:tcW w:w="269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B" w14:textId="77777777" w:rsidR="00FC5918" w:rsidRDefault="00FC5918"/>
        </w:tc>
        <w:tc>
          <w:tcPr>
            <w:tcW w:w="272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C" w14:textId="77777777" w:rsidR="00FC5918" w:rsidRDefault="00FC5918"/>
        </w:tc>
        <w:tc>
          <w:tcPr>
            <w:tcW w:w="274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D" w14:textId="77777777" w:rsidR="00FC5918" w:rsidRDefault="00FC5918"/>
        </w:tc>
        <w:tc>
          <w:tcPr>
            <w:tcW w:w="262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3E" w14:textId="77777777" w:rsidR="00FC5918" w:rsidRDefault="00FC5918">
            <w:pPr>
              <w:spacing w:before="9" w:line="100" w:lineRule="exact"/>
              <w:rPr>
                <w:sz w:val="10"/>
                <w:szCs w:val="10"/>
              </w:rPr>
            </w:pPr>
          </w:p>
          <w:p w14:paraId="7548883F" w14:textId="77777777" w:rsidR="00FC5918" w:rsidRDefault="00000000">
            <w:pPr>
              <w:ind w:left="73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274" w:type="dxa"/>
            <w:tcBorders>
              <w:top w:val="single" w:sz="7" w:space="0" w:color="D9D9D9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75488840" w14:textId="77777777" w:rsidR="00FC5918" w:rsidRDefault="00FC5918"/>
        </w:tc>
      </w:tr>
      <w:tr w:rsidR="00A60A6F" w14:paraId="75488862" w14:textId="77777777">
        <w:trPr>
          <w:trHeight w:hRule="exact" w:val="228"/>
        </w:trPr>
        <w:tc>
          <w:tcPr>
            <w:tcW w:w="271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2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269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3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271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4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269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5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271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6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  <w:tc>
          <w:tcPr>
            <w:tcW w:w="269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7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  <w:tc>
          <w:tcPr>
            <w:tcW w:w="271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8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</w:p>
        </w:tc>
        <w:tc>
          <w:tcPr>
            <w:tcW w:w="269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9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  <w:tc>
          <w:tcPr>
            <w:tcW w:w="272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A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274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B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262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C" w14:textId="77777777" w:rsidR="00FC5918" w:rsidRDefault="00000000">
            <w:pPr>
              <w:spacing w:before="2"/>
              <w:ind w:left="73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274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D" w14:textId="77777777" w:rsidR="00FC5918" w:rsidRDefault="00000000">
            <w:pPr>
              <w:spacing w:before="2"/>
              <w:ind w:left="83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271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E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269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4F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271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0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  <w:tc>
          <w:tcPr>
            <w:tcW w:w="269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1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  <w:tc>
          <w:tcPr>
            <w:tcW w:w="271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2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</w:p>
        </w:tc>
        <w:tc>
          <w:tcPr>
            <w:tcW w:w="269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3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  <w:tc>
          <w:tcPr>
            <w:tcW w:w="272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4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274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5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262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6" w14:textId="77777777" w:rsidR="00FC5918" w:rsidRDefault="00000000">
            <w:pPr>
              <w:spacing w:before="2"/>
              <w:ind w:left="73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274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7" w14:textId="77777777" w:rsidR="00FC5918" w:rsidRDefault="00000000">
            <w:pPr>
              <w:spacing w:before="2"/>
              <w:ind w:left="83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271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8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269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9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271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A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  <w:tc>
          <w:tcPr>
            <w:tcW w:w="269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B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  <w:tc>
          <w:tcPr>
            <w:tcW w:w="271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C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</w:p>
        </w:tc>
        <w:tc>
          <w:tcPr>
            <w:tcW w:w="269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D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  <w:tc>
          <w:tcPr>
            <w:tcW w:w="272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E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274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5F" w14:textId="77777777" w:rsidR="00FC5918" w:rsidRDefault="00000000">
            <w:pPr>
              <w:spacing w:before="2"/>
              <w:ind w:left="7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262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60" w14:textId="77777777" w:rsidR="00FC5918" w:rsidRDefault="00000000">
            <w:pPr>
              <w:spacing w:before="2"/>
              <w:ind w:left="73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274" w:type="dxa"/>
            <w:tcBorders>
              <w:top w:val="nil"/>
              <w:left w:val="single" w:sz="5" w:space="0" w:color="000000"/>
              <w:bottom w:val="single" w:sz="7" w:space="0" w:color="D9D9D9"/>
              <w:right w:val="single" w:sz="5" w:space="0" w:color="000000"/>
            </w:tcBorders>
            <w:shd w:val="clear" w:color="auto" w:fill="D9D9D9"/>
          </w:tcPr>
          <w:p w14:paraId="75488861" w14:textId="77777777" w:rsidR="00FC5918" w:rsidRDefault="00000000">
            <w:pPr>
              <w:spacing w:before="2"/>
              <w:ind w:left="83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8869" w14:textId="77777777">
        <w:trPr>
          <w:trHeight w:hRule="exact" w:val="511"/>
        </w:trPr>
        <w:tc>
          <w:tcPr>
            <w:tcW w:w="3241" w:type="dxa"/>
            <w:gridSpan w:val="12"/>
            <w:tcBorders>
              <w:top w:val="single" w:sz="7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63" w14:textId="77777777" w:rsidR="00FC5918" w:rsidRDefault="00FC5918">
            <w:pPr>
              <w:spacing w:before="1" w:line="200" w:lineRule="exact"/>
            </w:pPr>
          </w:p>
          <w:p w14:paraId="75488864" w14:textId="77777777" w:rsidR="00FC5918" w:rsidRDefault="00000000">
            <w:pPr>
              <w:ind w:left="1210" w:right="1210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  <w:tc>
          <w:tcPr>
            <w:tcW w:w="1080" w:type="dxa"/>
            <w:gridSpan w:val="4"/>
            <w:tcBorders>
              <w:top w:val="single" w:sz="7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65" w14:textId="77777777" w:rsidR="00FC5918" w:rsidRDefault="00FC5918">
            <w:pPr>
              <w:spacing w:before="1" w:line="200" w:lineRule="exact"/>
            </w:pPr>
          </w:p>
          <w:p w14:paraId="75488866" w14:textId="77777777" w:rsidR="00FC5918" w:rsidRDefault="00000000">
            <w:pPr>
              <w:ind w:left="24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4321" w:type="dxa"/>
            <w:gridSpan w:val="16"/>
            <w:tcBorders>
              <w:top w:val="single" w:sz="7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67" w14:textId="77777777" w:rsidR="00FC5918" w:rsidRDefault="00FC5918">
            <w:pPr>
              <w:spacing w:before="1" w:line="200" w:lineRule="exact"/>
            </w:pPr>
          </w:p>
          <w:p w14:paraId="75488868" w14:textId="77777777" w:rsidR="00FC5918" w:rsidRDefault="00000000">
            <w:pPr>
              <w:ind w:left="1609" w:right="1610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</w:p>
        </w:tc>
      </w:tr>
    </w:tbl>
    <w:p w14:paraId="7548886A" w14:textId="77777777" w:rsidR="00FC5918" w:rsidRDefault="00FC5918">
      <w:pPr>
        <w:spacing w:before="8" w:line="140" w:lineRule="exact"/>
        <w:rPr>
          <w:sz w:val="14"/>
          <w:szCs w:val="14"/>
        </w:rPr>
      </w:pPr>
    </w:p>
    <w:p w14:paraId="7548886B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1"/>
          <w:sz w:val="18"/>
          <w:szCs w:val="18"/>
        </w:rPr>
        <w:t>R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erv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b/>
          <w:sz w:val="18"/>
          <w:szCs w:val="18"/>
        </w:rPr>
        <w:t>d</w:t>
      </w:r>
      <w:r>
        <w:rPr>
          <w:rFonts w:ascii="Verdana" w:eastAsia="Verdana" w:hAnsi="Verdana" w:cs="Verdana"/>
          <w:b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(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1</w:t>
      </w:r>
      <w:r>
        <w:rPr>
          <w:rFonts w:ascii="Verdana" w:eastAsia="Verdana" w:hAnsi="Verdana" w:cs="Verdana"/>
          <w:b/>
          <w:sz w:val="18"/>
          <w:szCs w:val="18"/>
        </w:rPr>
        <w:t xml:space="preserve">2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b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):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s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iel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served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fu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se.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MUST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86C" w14:textId="77777777" w:rsidR="00FC5918" w:rsidRDefault="00FC5918">
      <w:pPr>
        <w:spacing w:before="10" w:line="160" w:lineRule="exact"/>
        <w:rPr>
          <w:sz w:val="17"/>
          <w:szCs w:val="17"/>
        </w:rPr>
      </w:pPr>
    </w:p>
    <w:p w14:paraId="7548886D" w14:textId="77777777" w:rsidR="00FC5918" w:rsidRDefault="00000000">
      <w:pPr>
        <w:ind w:left="500" w:right="249" w:hanging="36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-1"/>
          <w:sz w:val="18"/>
          <w:szCs w:val="18"/>
        </w:rPr>
        <w:t>Sor</w:t>
      </w:r>
      <w:r>
        <w:rPr>
          <w:rFonts w:ascii="Verdana" w:eastAsia="Verdana" w:hAnsi="Verdana" w:cs="Verdana"/>
          <w:b/>
          <w:sz w:val="18"/>
          <w:szCs w:val="18"/>
        </w:rPr>
        <w:t>t ID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 xml:space="preserve">(4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b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b/>
          <w:sz w:val="18"/>
          <w:szCs w:val="18"/>
        </w:rPr>
        <w:t>t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):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rt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st cas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e can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0</w:t>
      </w:r>
      <w:proofErr w:type="spellEnd"/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w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3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t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rt (</w:t>
      </w:r>
      <w:proofErr w:type="spellStart"/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OR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_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T</w:t>
      </w:r>
      <w:proofErr w:type="spellEnd"/>
      <w:r>
        <w:rPr>
          <w:rFonts w:ascii="Verdana" w:eastAsia="Verdana" w:hAnsi="Verdana" w:cs="Verdana"/>
          <w:spacing w:val="-1"/>
          <w:sz w:val="18"/>
          <w:szCs w:val="18"/>
        </w:rPr>
        <w:t>)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3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can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3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sz w:val="18"/>
          <w:szCs w:val="18"/>
        </w:rPr>
        <w:t>wh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n 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e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ed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se a</w:t>
      </w:r>
      <w:r>
        <w:rPr>
          <w:rFonts w:ascii="Verdana" w:eastAsia="Verdana" w:hAnsi="Verdana" w:cs="Verdana"/>
          <w:spacing w:val="1"/>
          <w:sz w:val="18"/>
          <w:szCs w:val="18"/>
        </w:rPr>
        <w:t>lte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2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are l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ollo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able</w:t>
      </w:r>
      <w:proofErr w:type="spellEnd"/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z w:val="18"/>
          <w:szCs w:val="18"/>
        </w:rPr>
        <w:t>amp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040</w:t>
      </w:r>
      <w:r>
        <w:rPr>
          <w:rFonts w:ascii="Verdana" w:eastAsia="Verdana" w:hAnsi="Verdana" w:cs="Verdana"/>
          <w:sz w:val="18"/>
          <w:szCs w:val="18"/>
        </w:rPr>
        <w:t>7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(German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-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Germa</w:t>
      </w:r>
      <w:r>
        <w:rPr>
          <w:rFonts w:ascii="Verdana" w:eastAsia="Verdana" w:hAnsi="Verdana" w:cs="Verdana"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 xml:space="preserve">) 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1</w:t>
      </w:r>
      <w:r>
        <w:rPr>
          <w:rFonts w:ascii="Verdana" w:eastAsia="Verdana" w:hAnsi="Verdana" w:cs="Verdana"/>
          <w:spacing w:val="-2"/>
          <w:sz w:val="18"/>
          <w:szCs w:val="18"/>
        </w:rPr>
        <w:t>0</w:t>
      </w:r>
      <w:r>
        <w:rPr>
          <w:rFonts w:ascii="Verdana" w:eastAsia="Verdana" w:hAnsi="Verdana" w:cs="Verdana"/>
          <w:spacing w:val="1"/>
          <w:sz w:val="18"/>
          <w:szCs w:val="18"/>
        </w:rPr>
        <w:t>40</w:t>
      </w:r>
      <w:r>
        <w:rPr>
          <w:rFonts w:ascii="Verdana" w:eastAsia="Verdana" w:hAnsi="Verdana" w:cs="Verdana"/>
          <w:sz w:val="18"/>
          <w:szCs w:val="18"/>
        </w:rPr>
        <w:t>7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OR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_</w:t>
      </w:r>
      <w:r>
        <w:rPr>
          <w:rFonts w:ascii="Verdana" w:eastAsia="Verdana" w:hAnsi="Verdana" w:cs="Verdana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MA</w:t>
      </w:r>
      <w:r>
        <w:rPr>
          <w:rFonts w:ascii="Verdana" w:eastAsia="Verdana" w:hAnsi="Verdana" w:cs="Verdana"/>
          <w:sz w:val="18"/>
          <w:szCs w:val="18"/>
        </w:rPr>
        <w:t>N_</w:t>
      </w:r>
      <w:r>
        <w:rPr>
          <w:rFonts w:ascii="Verdana" w:eastAsia="Verdana" w:hAnsi="Verdana" w:cs="Verdana"/>
          <w:spacing w:val="2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ON</w:t>
      </w:r>
      <w:r>
        <w:rPr>
          <w:rFonts w:ascii="Verdana" w:eastAsia="Verdana" w:hAnsi="Verdana" w:cs="Verdana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spacing w:val="1"/>
          <w:sz w:val="18"/>
          <w:szCs w:val="18"/>
        </w:rPr>
        <w:t>_</w:t>
      </w:r>
      <w:r>
        <w:rPr>
          <w:rFonts w:ascii="Verdana" w:eastAsia="Verdana" w:hAnsi="Verdana" w:cs="Verdana"/>
          <w:spacing w:val="-1"/>
          <w:sz w:val="18"/>
          <w:szCs w:val="18"/>
        </w:rPr>
        <w:t>B</w:t>
      </w:r>
      <w:r>
        <w:rPr>
          <w:rFonts w:ascii="Verdana" w:eastAsia="Verdana" w:hAnsi="Verdana" w:cs="Verdana"/>
          <w:spacing w:val="2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OK</w:t>
      </w:r>
      <w:proofErr w:type="spellEnd"/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u</w:t>
      </w:r>
      <w:r>
        <w:rPr>
          <w:rFonts w:ascii="Verdana" w:eastAsia="Verdana" w:hAnsi="Verdana" w:cs="Verdana"/>
          <w:sz w:val="18"/>
          <w:szCs w:val="18"/>
        </w:rPr>
        <w:t>se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86E" w14:textId="77777777" w:rsidR="00FC5918" w:rsidRDefault="00FC5918">
      <w:pPr>
        <w:spacing w:line="220" w:lineRule="exact"/>
        <w:rPr>
          <w:sz w:val="22"/>
          <w:szCs w:val="22"/>
        </w:rPr>
      </w:pPr>
    </w:p>
    <w:tbl>
      <w:tblPr>
        <w:tblW w:w="0" w:type="auto"/>
        <w:tblInd w:w="4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7"/>
        <w:gridCol w:w="3728"/>
      </w:tblGrid>
      <w:tr w:rsidR="00FC5918" w14:paraId="75488871" w14:textId="77777777">
        <w:trPr>
          <w:trHeight w:hRule="exact" w:val="353"/>
        </w:trPr>
        <w:tc>
          <w:tcPr>
            <w:tcW w:w="3077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86F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Val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</w:p>
        </w:tc>
        <w:tc>
          <w:tcPr>
            <w:tcW w:w="372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870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876" w14:textId="77777777">
        <w:trPr>
          <w:trHeight w:hRule="exact" w:val="326"/>
        </w:trPr>
        <w:tc>
          <w:tcPr>
            <w:tcW w:w="3077" w:type="dxa"/>
            <w:tcBorders>
              <w:top w:val="single" w:sz="12" w:space="0" w:color="D9D9D9"/>
              <w:left w:val="single" w:sz="5" w:space="0" w:color="000000"/>
              <w:bottom w:val="nil"/>
              <w:right w:val="single" w:sz="5" w:space="0" w:color="000000"/>
            </w:tcBorders>
          </w:tcPr>
          <w:p w14:paraId="75488872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BIG5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12" w:space="0" w:color="D9D9D9"/>
              <w:left w:val="single" w:sz="5" w:space="0" w:color="000000"/>
              <w:right w:val="single" w:sz="5" w:space="0" w:color="000000"/>
            </w:tcBorders>
          </w:tcPr>
          <w:p w14:paraId="75488873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5</w:t>
            </w:r>
            <w:proofErr w:type="spellEnd"/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  <w:p w14:paraId="75488874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  <w:p w14:paraId="75488875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-MO</w:t>
            </w:r>
          </w:p>
        </w:tc>
      </w:tr>
      <w:tr w:rsidR="00FC5918" w14:paraId="75488879" w14:textId="77777777">
        <w:trPr>
          <w:trHeight w:hRule="exact" w:val="565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77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78" w14:textId="77777777" w:rsidR="00FC5918" w:rsidRDefault="00FC5918"/>
        </w:tc>
      </w:tr>
      <w:tr w:rsidR="00FC5918" w14:paraId="7548887D" w14:textId="77777777">
        <w:trPr>
          <w:trHeight w:hRule="exact" w:val="328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7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SE_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CP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7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ic o</w:t>
            </w:r>
            <w:r>
              <w:rPr>
                <w:rFonts w:ascii="Verdana" w:eastAsia="Verdana" w:hAnsi="Verdana" w:cs="Verdana"/>
                <w:b/>
                <w:color w:val="009900"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  <w:p w14:paraId="7548887C" w14:textId="77777777" w:rsidR="00FC5918" w:rsidRDefault="00000000">
            <w:pPr>
              <w:spacing w:before="60" w:line="313" w:lineRule="auto"/>
              <w:ind w:left="109" w:right="9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es. 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SG</w:t>
            </w:r>
          </w:p>
        </w:tc>
      </w:tr>
      <w:tr w:rsidR="00FC5918" w14:paraId="75488880" w14:textId="77777777">
        <w:trPr>
          <w:trHeight w:hRule="exact" w:val="565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7E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7F" w14:textId="77777777" w:rsidR="00FC5918" w:rsidRDefault="00FC5918"/>
        </w:tc>
      </w:tr>
      <w:tr w:rsidR="00FC5918" w14:paraId="75488883" w14:textId="77777777">
        <w:trPr>
          <w:trHeight w:hRule="exact" w:val="326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T_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AULT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</w:p>
        </w:tc>
      </w:tr>
      <w:tr w:rsidR="00FC5918" w14:paraId="75488886" w14:textId="77777777">
        <w:trPr>
          <w:trHeight w:hRule="exact" w:val="310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84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85" w14:textId="77777777" w:rsidR="00FC5918" w:rsidRDefault="00FC5918"/>
        </w:tc>
      </w:tr>
      <w:tr w:rsidR="00FC5918" w14:paraId="7548888A" w14:textId="77777777">
        <w:trPr>
          <w:trHeight w:hRule="exact" w:val="326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8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nal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  <w:p w14:paraId="75488889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</w:p>
        </w:tc>
      </w:tr>
      <w:tr w:rsidR="00FC5918" w14:paraId="7548888D" w14:textId="77777777">
        <w:trPr>
          <w:trHeight w:hRule="exact" w:val="310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8B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8C" w14:textId="77777777" w:rsidR="00FC5918" w:rsidRDefault="00FC5918"/>
        </w:tc>
      </w:tr>
      <w:tr w:rsidR="00FC5918" w14:paraId="75488891" w14:textId="77777777">
        <w:trPr>
          <w:trHeight w:hRule="exact" w:val="328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8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8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3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au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  <w:p w14:paraId="75488890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-HU</w:t>
            </w:r>
          </w:p>
        </w:tc>
      </w:tr>
      <w:tr w:rsidR="00FC5918" w14:paraId="75488894" w14:textId="77777777">
        <w:trPr>
          <w:trHeight w:hRule="exact" w:val="310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92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93" w14:textId="77777777" w:rsidR="00FC5918" w:rsidRDefault="00FC5918"/>
        </w:tc>
      </w:tr>
      <w:tr w:rsidR="00FC5918" w14:paraId="75488898" w14:textId="77777777">
        <w:trPr>
          <w:trHeight w:hRule="exact" w:val="326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IS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Jap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b/>
                <w:color w:val="009900"/>
                <w:spacing w:val="-3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  <w:p w14:paraId="75488897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 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a-JP</w:t>
            </w:r>
          </w:p>
        </w:tc>
      </w:tr>
      <w:tr w:rsidR="00FC5918" w14:paraId="7548889B" w14:textId="77777777">
        <w:trPr>
          <w:trHeight w:hRule="exact" w:val="310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99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9A" w14:textId="77777777" w:rsidR="00FC5918" w:rsidRDefault="00FC5918"/>
        </w:tc>
      </w:tr>
      <w:tr w:rsidR="00FC5918" w14:paraId="7548889E" w14:textId="77777777">
        <w:trPr>
          <w:trHeight w:hRule="exact" w:val="384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37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</w:tc>
      </w:tr>
    </w:tbl>
    <w:p w14:paraId="7548889F" w14:textId="77777777" w:rsidR="00FC5918" w:rsidRDefault="00FC5918">
      <w:pPr>
        <w:sectPr w:rsidR="00FC5918">
          <w:pgSz w:w="12240" w:h="15840"/>
          <w:pgMar w:top="1160" w:right="1300" w:bottom="280" w:left="1300" w:header="0" w:footer="1431" w:gutter="0"/>
          <w:cols w:space="720"/>
        </w:sectPr>
      </w:pPr>
    </w:p>
    <w:p w14:paraId="754888A0" w14:textId="77777777" w:rsidR="00FC5918" w:rsidRDefault="00FC5918">
      <w:pPr>
        <w:spacing w:before="9" w:line="80" w:lineRule="exact"/>
        <w:rPr>
          <w:sz w:val="9"/>
          <w:szCs w:val="9"/>
        </w:rPr>
      </w:pP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7"/>
        <w:gridCol w:w="3728"/>
      </w:tblGrid>
      <w:tr w:rsidR="00FC5918" w14:paraId="754888A3" w14:textId="77777777">
        <w:trPr>
          <w:trHeight w:hRule="exact" w:val="353"/>
        </w:trPr>
        <w:tc>
          <w:tcPr>
            <w:tcW w:w="3077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8A1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Val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</w:p>
        </w:tc>
        <w:tc>
          <w:tcPr>
            <w:tcW w:w="372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8A2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8A6" w14:textId="77777777">
        <w:trPr>
          <w:trHeight w:hRule="exact" w:val="324"/>
        </w:trPr>
        <w:tc>
          <w:tcPr>
            <w:tcW w:w="3077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A4" w14:textId="77777777" w:rsidR="00FC5918" w:rsidRDefault="00000000">
            <w:pPr>
              <w:spacing w:before="3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372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A5" w14:textId="77777777" w:rsidR="00FC5918" w:rsidRDefault="00000000">
            <w:pPr>
              <w:spacing w:before="3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-KR</w:t>
            </w:r>
          </w:p>
        </w:tc>
      </w:tr>
      <w:tr w:rsidR="00FC5918" w14:paraId="754888A9" w14:textId="77777777">
        <w:trPr>
          <w:trHeight w:hRule="exact" w:val="326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SE_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A8" w14:textId="77777777" w:rsidR="00FC5918" w:rsidRDefault="00000000">
            <w:pPr>
              <w:spacing w:before="90" w:line="313" w:lineRule="auto"/>
              <w:ind w:left="109" w:right="118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color w:val="0066FF"/>
                <w:spacing w:val="-2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4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&gt;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 xml:space="preserve">e, 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eca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d</w:t>
            </w:r>
          </w:p>
        </w:tc>
      </w:tr>
      <w:tr w:rsidR="00FC5918" w14:paraId="754888AC" w14:textId="77777777">
        <w:trPr>
          <w:trHeight w:hRule="exact" w:val="310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AA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AB" w14:textId="77777777" w:rsidR="00FC5918" w:rsidRDefault="00FC5918"/>
        </w:tc>
      </w:tr>
      <w:tr w:rsidR="00FC5918" w14:paraId="754888B0" w14:textId="77777777">
        <w:trPr>
          <w:trHeight w:hRule="exact" w:val="326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  <w:p w14:paraId="754888AF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</w:tr>
      <w:tr w:rsidR="00FC5918" w14:paraId="754888B3" w14:textId="77777777">
        <w:trPr>
          <w:trHeight w:hRule="exact" w:val="310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B1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B2" w14:textId="77777777" w:rsidR="00FC5918" w:rsidRDefault="00FC5918"/>
        </w:tc>
      </w:tr>
      <w:tr w:rsidR="00FC5918" w14:paraId="754888B7" w14:textId="77777777">
        <w:trPr>
          <w:trHeight w:hRule="exact" w:val="328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B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ON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B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ok or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  <w:p w14:paraId="754888B6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 de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eb</w:t>
            </w:r>
            <w:proofErr w:type="spellEnd"/>
          </w:p>
        </w:tc>
      </w:tr>
      <w:tr w:rsidR="00FC5918" w14:paraId="754888BA" w14:textId="77777777">
        <w:trPr>
          <w:trHeight w:hRule="exact" w:val="310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B8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B9" w14:textId="77777777" w:rsidR="00FC5918" w:rsidRDefault="00FC5918"/>
        </w:tc>
      </w:tr>
      <w:tr w:rsidR="00FC5918" w14:paraId="754888BE" w14:textId="77777777">
        <w:trPr>
          <w:trHeight w:hRule="exact" w:val="326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  <w:p w14:paraId="754888BD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hu-H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U,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</w:tr>
      <w:tr w:rsidR="00FC5918" w14:paraId="754888C1" w14:textId="77777777">
        <w:trPr>
          <w:trHeight w:hRule="exact" w:val="310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BF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C0" w14:textId="77777777" w:rsidR="00FC5918" w:rsidRDefault="00FC5918"/>
        </w:tc>
      </w:tr>
      <w:tr w:rsidR="00FC5918" w14:paraId="754888C4" w14:textId="77777777">
        <w:trPr>
          <w:trHeight w:hRule="exact" w:val="326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SE_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C3" w14:textId="77777777" w:rsidR="00FC5918" w:rsidRDefault="00000000">
            <w:pPr>
              <w:spacing w:before="90" w:line="313" w:lineRule="auto"/>
              <w:ind w:left="109" w:right="106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Jap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od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color w:val="0066FF"/>
                <w:spacing w:val="-2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5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&gt;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 xml:space="preserve">e, 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eca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d</w:t>
            </w:r>
          </w:p>
        </w:tc>
      </w:tr>
      <w:tr w:rsidR="00FC5918" w14:paraId="754888C7" w14:textId="77777777">
        <w:trPr>
          <w:trHeight w:hRule="exact" w:val="313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C5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C6" w14:textId="77777777" w:rsidR="00FC5918" w:rsidRDefault="00FC5918"/>
        </w:tc>
      </w:tr>
      <w:tr w:rsidR="00FC5918" w14:paraId="754888CA" w14:textId="77777777">
        <w:trPr>
          <w:trHeight w:hRule="exact" w:val="326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C9" w14:textId="77777777" w:rsidR="00FC5918" w:rsidRDefault="00000000">
            <w:pPr>
              <w:spacing w:before="90" w:line="313" w:lineRule="auto"/>
              <w:ind w:left="109" w:right="1254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U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de 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color w:val="0066FF"/>
                <w:spacing w:val="-2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6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&gt;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 xml:space="preserve">e, 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eca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d</w:t>
            </w:r>
          </w:p>
        </w:tc>
      </w:tr>
      <w:tr w:rsidR="00FC5918" w14:paraId="754888CD" w14:textId="77777777">
        <w:trPr>
          <w:trHeight w:hRule="exact" w:val="310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CB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CC" w14:textId="77777777" w:rsidR="00FC5918" w:rsidRDefault="00FC5918"/>
        </w:tc>
      </w:tr>
      <w:tr w:rsidR="00FC5918" w14:paraId="754888D2" w14:textId="77777777">
        <w:trPr>
          <w:trHeight w:hRule="exact" w:val="326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SE_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  <w:p w14:paraId="754888D0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CN,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proofErr w:type="spellStart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  <w:p w14:paraId="754888D1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SG,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proofErr w:type="spellStart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</w:tr>
      <w:tr w:rsidR="00FC5918" w14:paraId="754888D5" w14:textId="77777777">
        <w:trPr>
          <w:trHeight w:hRule="exact" w:val="565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D3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D4" w14:textId="77777777" w:rsidR="00FC5918" w:rsidRDefault="00FC5918"/>
        </w:tc>
      </w:tr>
      <w:tr w:rsidR="00FC5918" w14:paraId="754888D9" w14:textId="77777777">
        <w:trPr>
          <w:trHeight w:hRule="exact" w:val="328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D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D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ad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 xml:space="preserve">al 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om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 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  <w:p w14:paraId="754888D8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</w:tr>
      <w:tr w:rsidR="00FC5918" w14:paraId="754888DC" w14:textId="77777777">
        <w:trPr>
          <w:trHeight w:hRule="exact" w:val="310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DA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DB" w14:textId="77777777" w:rsidR="00FC5918" w:rsidRDefault="00FC5918"/>
        </w:tc>
      </w:tr>
      <w:tr w:rsidR="00FC5918" w14:paraId="754888E0" w14:textId="77777777">
        <w:trPr>
          <w:trHeight w:hRule="exact" w:val="326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D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di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b/>
                <w:color w:val="009900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color w:val="0066FF"/>
                <w:spacing w:val="-2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7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&gt;</w:t>
            </w:r>
          </w:p>
          <w:p w14:paraId="754888DF" w14:textId="77777777" w:rsidR="00FC5918" w:rsidRDefault="00000000">
            <w:pPr>
              <w:spacing w:before="60" w:line="313" w:lineRule="auto"/>
              <w:ind w:left="109" w:right="16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proofErr w:type="spellStart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proofErr w:type="spellEnd"/>
          </w:p>
        </w:tc>
      </w:tr>
      <w:tr w:rsidR="00FC5918" w14:paraId="754888E3" w14:textId="77777777">
        <w:trPr>
          <w:trHeight w:hRule="exact" w:val="820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E1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E2" w14:textId="77777777" w:rsidR="00FC5918" w:rsidRDefault="00FC5918"/>
        </w:tc>
      </w:tr>
      <w:tr w:rsidR="00FC5918" w14:paraId="754888E7" w14:textId="77777777">
        <w:trPr>
          <w:trHeight w:hRule="exact" w:val="326"/>
        </w:trPr>
        <w:tc>
          <w:tcPr>
            <w:tcW w:w="30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54888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3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4888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Jap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di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b/>
                <w:color w:val="009900"/>
                <w:spacing w:val="-3"/>
                <w:sz w:val="16"/>
                <w:szCs w:val="16"/>
              </w:rPr>
              <w:t>/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ke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r</w:t>
            </w:r>
          </w:p>
          <w:p w14:paraId="754888E6" w14:textId="77777777" w:rsidR="00FC5918" w:rsidRDefault="00000000">
            <w:pPr>
              <w:spacing w:before="6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 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a-JP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 j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proofErr w:type="spellEnd"/>
          </w:p>
        </w:tc>
      </w:tr>
      <w:tr w:rsidR="00FC5918" w14:paraId="754888EA" w14:textId="77777777">
        <w:trPr>
          <w:trHeight w:hRule="exact" w:val="313"/>
        </w:trPr>
        <w:tc>
          <w:tcPr>
            <w:tcW w:w="30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E8" w14:textId="77777777" w:rsidR="00FC5918" w:rsidRDefault="00000000">
            <w:pPr>
              <w:spacing w:before="19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37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E9" w14:textId="77777777" w:rsidR="00FC5918" w:rsidRDefault="00FC5918"/>
        </w:tc>
      </w:tr>
    </w:tbl>
    <w:p w14:paraId="754888EB" w14:textId="77777777" w:rsidR="00FC5918" w:rsidRDefault="00FC5918">
      <w:pPr>
        <w:spacing w:before="1" w:line="140" w:lineRule="exact"/>
        <w:rPr>
          <w:sz w:val="14"/>
          <w:szCs w:val="14"/>
        </w:rPr>
      </w:pPr>
    </w:p>
    <w:p w14:paraId="754888EC" w14:textId="77777777" w:rsidR="00FC5918" w:rsidRDefault="00000000">
      <w:pPr>
        <w:spacing w:before="28"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b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position w:val="-1"/>
          <w:sz w:val="18"/>
          <w:szCs w:val="18"/>
        </w:rPr>
        <w:t>ngu</w:t>
      </w:r>
      <w:r>
        <w:rPr>
          <w:rFonts w:ascii="Verdana" w:eastAsia="Verdana" w:hAnsi="Verdana" w:cs="Verdana"/>
          <w:b/>
          <w:spacing w:val="2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b/>
          <w:spacing w:val="-1"/>
          <w:position w:val="-1"/>
          <w:sz w:val="18"/>
          <w:szCs w:val="18"/>
        </w:rPr>
        <w:t>g</w:t>
      </w:r>
      <w:r>
        <w:rPr>
          <w:rFonts w:ascii="Verdana" w:eastAsia="Verdana" w:hAnsi="Verdana" w:cs="Verdana"/>
          <w:b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position w:val="-1"/>
          <w:sz w:val="18"/>
          <w:szCs w:val="18"/>
        </w:rPr>
        <w:t xml:space="preserve">ID </w:t>
      </w:r>
      <w:r>
        <w:rPr>
          <w:rFonts w:ascii="Verdana" w:eastAsia="Verdana" w:hAnsi="Verdana" w:cs="Verdana"/>
          <w:b/>
          <w:spacing w:val="1"/>
          <w:position w:val="-1"/>
          <w:sz w:val="18"/>
          <w:szCs w:val="18"/>
        </w:rPr>
        <w:t>(</w:t>
      </w:r>
      <w:r>
        <w:rPr>
          <w:rFonts w:ascii="Verdana" w:eastAsia="Verdana" w:hAnsi="Verdana" w:cs="Verdana"/>
          <w:b/>
          <w:position w:val="-1"/>
          <w:sz w:val="18"/>
          <w:szCs w:val="18"/>
        </w:rPr>
        <w:t xml:space="preserve">2 </w:t>
      </w:r>
      <w:r>
        <w:rPr>
          <w:rFonts w:ascii="Verdana" w:eastAsia="Verdana" w:hAnsi="Verdana" w:cs="Verdana"/>
          <w:b/>
          <w:spacing w:val="-1"/>
          <w:position w:val="-1"/>
          <w:sz w:val="18"/>
          <w:szCs w:val="18"/>
        </w:rPr>
        <w:t>b</w:t>
      </w:r>
      <w:r>
        <w:rPr>
          <w:rFonts w:ascii="Verdana" w:eastAsia="Verdana" w:hAnsi="Verdana" w:cs="Verdana"/>
          <w:b/>
          <w:position w:val="-1"/>
          <w:sz w:val="18"/>
          <w:szCs w:val="18"/>
        </w:rPr>
        <w:t>yte</w:t>
      </w:r>
      <w:r>
        <w:rPr>
          <w:rFonts w:ascii="Verdana" w:eastAsia="Verdana" w:hAnsi="Verdana" w:cs="Verdana"/>
          <w:b/>
          <w:spacing w:val="1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b/>
          <w:position w:val="-1"/>
          <w:sz w:val="18"/>
          <w:szCs w:val="18"/>
        </w:rPr>
        <w:t xml:space="preserve">): </w:t>
      </w:r>
      <w:r>
        <w:rPr>
          <w:rFonts w:ascii="Verdana" w:eastAsia="Verdana" w:hAnsi="Verdana" w:cs="Verdana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position w:val="-1"/>
          <w:sz w:val="18"/>
          <w:szCs w:val="18"/>
        </w:rPr>
        <w:t>age c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po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position w:val="-1"/>
          <w:sz w:val="18"/>
          <w:szCs w:val="18"/>
        </w:rPr>
        <w:t>e L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CI</w:t>
      </w:r>
      <w:r>
        <w:rPr>
          <w:rFonts w:ascii="Verdana" w:eastAsia="Verdana" w:hAnsi="Verdana" w:cs="Verdana"/>
          <w:position w:val="-1"/>
          <w:sz w:val="18"/>
          <w:szCs w:val="18"/>
        </w:rPr>
        <w:t>D</w:t>
      </w:r>
      <w:r>
        <w:rPr>
          <w:rFonts w:ascii="Verdana" w:eastAsia="Verdana" w:hAnsi="Verdana" w:cs="Verdana"/>
          <w:spacing w:val="2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3"/>
          <w:position w:val="-1"/>
          <w:sz w:val="18"/>
          <w:szCs w:val="18"/>
          <w:u w:val="single" w:color="0066FF"/>
        </w:rPr>
        <w:t>8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&gt;</w:t>
      </w:r>
    </w:p>
    <w:p w14:paraId="754888ED" w14:textId="77777777" w:rsidR="00FC5918" w:rsidRDefault="00FC5918">
      <w:pPr>
        <w:spacing w:before="10" w:line="160" w:lineRule="exact"/>
        <w:rPr>
          <w:sz w:val="16"/>
          <w:szCs w:val="16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8F0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8EE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8EF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8F3" w14:textId="77777777">
        <w:trPr>
          <w:trHeight w:hRule="exact" w:val="398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F1" w14:textId="77777777" w:rsidR="00FC5918" w:rsidRDefault="00000000">
            <w:pPr>
              <w:spacing w:before="95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F2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proofErr w:type="spellEnd"/>
          </w:p>
        </w:tc>
      </w:tr>
      <w:tr w:rsidR="00FC5918" w14:paraId="754888F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F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bg</w:t>
            </w:r>
            <w:proofErr w:type="spellEnd"/>
          </w:p>
        </w:tc>
      </w:tr>
      <w:tr w:rsidR="00FC5918" w14:paraId="754888F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F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</w:tr>
      <w:tr w:rsidR="00FC5918" w14:paraId="754888FC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FA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F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</w:tr>
      <w:tr w:rsidR="00FC5918" w14:paraId="754888F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F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8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cs</w:t>
            </w:r>
          </w:p>
        </w:tc>
      </w:tr>
      <w:tr w:rsidR="00FC5918" w14:paraId="7548890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0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da</w:t>
            </w:r>
          </w:p>
        </w:tc>
      </w:tr>
      <w:tr w:rsidR="00FC5918" w14:paraId="7548890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03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0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</w:p>
        </w:tc>
      </w:tr>
      <w:tr w:rsidR="00FC5918" w14:paraId="7548890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0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proofErr w:type="spellEnd"/>
          </w:p>
        </w:tc>
      </w:tr>
      <w:tr w:rsidR="00FC5918" w14:paraId="7548890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0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en</w:t>
            </w:r>
            <w:proofErr w:type="spellEnd"/>
          </w:p>
        </w:tc>
      </w:tr>
      <w:tr w:rsidR="00FC5918" w14:paraId="7548890E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0C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0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</w:tr>
    </w:tbl>
    <w:p w14:paraId="7548890F" w14:textId="77777777" w:rsidR="00FC5918" w:rsidRDefault="00FC5918">
      <w:pPr>
        <w:spacing w:before="7" w:line="260" w:lineRule="exact"/>
        <w:rPr>
          <w:sz w:val="26"/>
          <w:szCs w:val="26"/>
        </w:rPr>
      </w:pPr>
    </w:p>
    <w:p w14:paraId="75488910" w14:textId="77777777" w:rsidR="00FC5918" w:rsidRDefault="00000000">
      <w:pPr>
        <w:spacing w:before="32"/>
        <w:ind w:right="118"/>
        <w:jc w:val="right"/>
        <w:rPr>
          <w:rFonts w:ascii="Verdana" w:eastAsia="Verdana" w:hAnsi="Verdana" w:cs="Verdana"/>
          <w:sz w:val="16"/>
          <w:szCs w:val="16"/>
        </w:rPr>
        <w:sectPr w:rsidR="00FC5918">
          <w:footerReference w:type="default" r:id="rId34"/>
          <w:pgSz w:w="12240" w:h="15840"/>
          <w:pgMar w:top="1020" w:right="1320" w:bottom="280" w:left="1340" w:header="0" w:footer="905" w:gutter="0"/>
          <w:cols w:space="720"/>
        </w:sectPr>
      </w:pPr>
      <w:r>
        <w:pict w14:anchorId="7548A666">
          <v:group id="_x0000_s2140" style="position:absolute;left:0;text-align:left;margin-left:70.6pt;margin-top:.3pt;width:470.95pt;height:0;z-index:-18670;mso-position-horizontal-relative:page" coordorigin="1412,6" coordsize="9419,0">
            <v:shape id="_x0000_s2141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z w:val="16"/>
          <w:szCs w:val="16"/>
        </w:rPr>
        <w:t>9</w:t>
      </w:r>
      <w:r>
        <w:rPr>
          <w:rFonts w:ascii="Verdana" w:eastAsia="Verdana" w:hAnsi="Verdana" w:cs="Verdana"/>
          <w:i/>
          <w:spacing w:val="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z w:val="16"/>
          <w:szCs w:val="16"/>
        </w:rPr>
        <w:t>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-1"/>
          <w:sz w:val="16"/>
          <w:szCs w:val="16"/>
        </w:rPr>
        <w:t>61</w:t>
      </w:r>
    </w:p>
    <w:p w14:paraId="75488911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914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912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913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917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15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1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fi</w:t>
            </w:r>
          </w:p>
        </w:tc>
      </w:tr>
      <w:tr w:rsidR="00FC5918" w14:paraId="7548891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1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</w:p>
        </w:tc>
      </w:tr>
      <w:tr w:rsidR="00FC5918" w14:paraId="7548891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1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1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he</w:t>
            </w:r>
          </w:p>
        </w:tc>
      </w:tr>
      <w:tr w:rsidR="00FC5918" w14:paraId="75488920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1E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1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</w:p>
        </w:tc>
      </w:tr>
      <w:tr w:rsidR="00FC5918" w14:paraId="7548892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2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is</w:t>
            </w:r>
          </w:p>
        </w:tc>
      </w:tr>
      <w:tr w:rsidR="00FC5918" w14:paraId="7548892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2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</w:p>
        </w:tc>
      </w:tr>
      <w:tr w:rsidR="00FC5918" w14:paraId="75488929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27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2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ja</w:t>
            </w:r>
          </w:p>
        </w:tc>
      </w:tr>
      <w:tr w:rsidR="00FC5918" w14:paraId="7548892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2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ko</w:t>
            </w:r>
          </w:p>
        </w:tc>
      </w:tr>
      <w:tr w:rsidR="00FC5918" w14:paraId="7548892F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2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</w:t>
            </w:r>
            <w:proofErr w:type="spellEnd"/>
          </w:p>
        </w:tc>
      </w:tr>
      <w:tr w:rsidR="00FC5918" w14:paraId="7548893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3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no</w:t>
            </w:r>
          </w:p>
        </w:tc>
      </w:tr>
      <w:tr w:rsidR="00FC5918" w14:paraId="7548893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3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pl</w:t>
            </w:r>
          </w:p>
        </w:tc>
      </w:tr>
      <w:tr w:rsidR="00FC5918" w14:paraId="75488938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36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3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pt</w:t>
            </w:r>
          </w:p>
        </w:tc>
      </w:tr>
      <w:tr w:rsidR="00FC5918" w14:paraId="7548893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3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rm</w:t>
            </w:r>
          </w:p>
        </w:tc>
      </w:tr>
      <w:tr w:rsidR="00FC5918" w14:paraId="7548893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3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3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proofErr w:type="spellEnd"/>
          </w:p>
        </w:tc>
      </w:tr>
      <w:tr w:rsidR="00FC5918" w14:paraId="7548894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3F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4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  <w:proofErr w:type="spellEnd"/>
          </w:p>
        </w:tc>
      </w:tr>
      <w:tr w:rsidR="00FC5918" w14:paraId="7548894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4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hr</w:t>
            </w:r>
            <w:proofErr w:type="spellEnd"/>
          </w:p>
        </w:tc>
      </w:tr>
      <w:tr w:rsidR="00FC5918" w14:paraId="7548894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4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sk</w:t>
            </w:r>
            <w:proofErr w:type="spellEnd"/>
          </w:p>
        </w:tc>
      </w:tr>
      <w:tr w:rsidR="00FC5918" w14:paraId="7548894A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48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4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sq</w:t>
            </w:r>
          </w:p>
        </w:tc>
      </w:tr>
      <w:tr w:rsidR="00FC5918" w14:paraId="7548894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4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sv</w:t>
            </w:r>
            <w:proofErr w:type="spellEnd"/>
          </w:p>
        </w:tc>
      </w:tr>
      <w:tr w:rsidR="00FC5918" w14:paraId="7548895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4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proofErr w:type="spellEnd"/>
          </w:p>
        </w:tc>
      </w:tr>
      <w:tr w:rsidR="00FC5918" w14:paraId="75488953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51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5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tr</w:t>
            </w:r>
          </w:p>
        </w:tc>
      </w:tr>
      <w:tr w:rsidR="00FC5918" w14:paraId="7548895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5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ur</w:t>
            </w:r>
            <w:proofErr w:type="spellEnd"/>
          </w:p>
        </w:tc>
      </w:tr>
      <w:tr w:rsidR="00FC5918" w14:paraId="75488959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5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id</w:t>
            </w:r>
          </w:p>
        </w:tc>
      </w:tr>
      <w:tr w:rsidR="00FC5918" w14:paraId="7548895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5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uk</w:t>
            </w:r>
            <w:proofErr w:type="spellEnd"/>
          </w:p>
        </w:tc>
      </w:tr>
      <w:tr w:rsidR="00FC5918" w14:paraId="7548895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5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be</w:t>
            </w:r>
          </w:p>
        </w:tc>
      </w:tr>
      <w:tr w:rsidR="00FC5918" w14:paraId="75488962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6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proofErr w:type="spellEnd"/>
          </w:p>
        </w:tc>
      </w:tr>
      <w:tr w:rsidR="00FC5918" w14:paraId="7548896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6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et</w:t>
            </w:r>
          </w:p>
        </w:tc>
      </w:tr>
      <w:tr w:rsidR="00FC5918" w14:paraId="7548896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6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lv</w:t>
            </w:r>
          </w:p>
        </w:tc>
      </w:tr>
      <w:tr w:rsidR="00FC5918" w14:paraId="7548896B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69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6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lt</w:t>
            </w:r>
            <w:proofErr w:type="spellEnd"/>
          </w:p>
        </w:tc>
      </w:tr>
      <w:tr w:rsidR="00FC5918" w14:paraId="7548896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6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tg</w:t>
            </w:r>
            <w:proofErr w:type="spellEnd"/>
          </w:p>
        </w:tc>
      </w:tr>
      <w:tr w:rsidR="00FC5918" w14:paraId="7548897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6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fa</w:t>
            </w:r>
          </w:p>
        </w:tc>
      </w:tr>
      <w:tr w:rsidR="00FC5918" w14:paraId="75488974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72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7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vi</w:t>
            </w:r>
          </w:p>
        </w:tc>
      </w:tr>
    </w:tbl>
    <w:p w14:paraId="75488975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976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67">
          <v:group id="_x0000_s2138" style="position:absolute;left:0;text-align:left;margin-left:70.6pt;margin-top:.3pt;width:470.95pt;height:0;z-index:-18669;mso-position-horizontal-relative:page" coordorigin="1412,6" coordsize="9419,0">
            <v:shape id="_x0000_s2139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1</w:t>
      </w:r>
      <w:r>
        <w:rPr>
          <w:rFonts w:ascii="Verdana" w:eastAsia="Verdana" w:hAnsi="Verdana" w:cs="Verdana"/>
          <w:i/>
          <w:sz w:val="16"/>
          <w:szCs w:val="16"/>
        </w:rPr>
        <w:t>0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977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97A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978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979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97D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7B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7C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hy</w:t>
            </w:r>
          </w:p>
        </w:tc>
      </w:tr>
      <w:tr w:rsidR="00FC5918" w14:paraId="7548898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7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az</w:t>
            </w:r>
            <w:proofErr w:type="spellEnd"/>
          </w:p>
        </w:tc>
      </w:tr>
      <w:tr w:rsidR="00FC5918" w14:paraId="7548898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8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eu</w:t>
            </w:r>
            <w:proofErr w:type="spellEnd"/>
          </w:p>
        </w:tc>
      </w:tr>
      <w:tr w:rsidR="00FC5918" w14:paraId="75488986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84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8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sb</w:t>
            </w:r>
            <w:proofErr w:type="spellEnd"/>
          </w:p>
        </w:tc>
      </w:tr>
      <w:tr w:rsidR="00FC5918" w14:paraId="7548898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8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8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mk</w:t>
            </w:r>
            <w:proofErr w:type="spellEnd"/>
          </w:p>
        </w:tc>
      </w:tr>
      <w:tr w:rsidR="00FC5918" w14:paraId="7548898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8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proofErr w:type="spellEnd"/>
          </w:p>
        </w:tc>
      </w:tr>
      <w:tr w:rsidR="00FC5918" w14:paraId="7548898F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8D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8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ts</w:t>
            </w:r>
            <w:proofErr w:type="spellEnd"/>
          </w:p>
        </w:tc>
      </w:tr>
      <w:tr w:rsidR="00FC5918" w14:paraId="7548899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9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tn</w:t>
            </w:r>
            <w:proofErr w:type="spellEnd"/>
          </w:p>
        </w:tc>
      </w:tr>
      <w:tr w:rsidR="00FC5918" w14:paraId="7548899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9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ve</w:t>
            </w:r>
            <w:proofErr w:type="spellEnd"/>
          </w:p>
        </w:tc>
      </w:tr>
      <w:tr w:rsidR="00FC5918" w14:paraId="7548899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9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xh</w:t>
            </w:r>
            <w:proofErr w:type="spellEnd"/>
          </w:p>
        </w:tc>
      </w:tr>
      <w:tr w:rsidR="00FC5918" w14:paraId="7548899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9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zu</w:t>
            </w:r>
            <w:proofErr w:type="spellEnd"/>
          </w:p>
        </w:tc>
      </w:tr>
      <w:tr w:rsidR="00FC5918" w14:paraId="7548899E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9C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9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af</w:t>
            </w:r>
            <w:proofErr w:type="spellEnd"/>
          </w:p>
        </w:tc>
      </w:tr>
      <w:tr w:rsidR="00FC5918" w14:paraId="754889A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9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ka</w:t>
            </w:r>
          </w:p>
        </w:tc>
      </w:tr>
      <w:tr w:rsidR="00FC5918" w14:paraId="754889A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A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A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fo</w:t>
            </w:r>
            <w:proofErr w:type="spellEnd"/>
          </w:p>
        </w:tc>
      </w:tr>
      <w:tr w:rsidR="00FC5918" w14:paraId="754889A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A5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A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</w:t>
            </w:r>
          </w:p>
        </w:tc>
      </w:tr>
      <w:tr w:rsidR="00FC5918" w14:paraId="754889A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A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mt</w:t>
            </w:r>
          </w:p>
        </w:tc>
      </w:tr>
      <w:tr w:rsidR="00FC5918" w14:paraId="754889A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A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</w:tr>
      <w:tr w:rsidR="00FC5918" w14:paraId="754889B0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AE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A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ga</w:t>
            </w:r>
          </w:p>
        </w:tc>
      </w:tr>
      <w:tr w:rsidR="00FC5918" w14:paraId="754889B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B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9B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B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ms</w:t>
            </w:r>
            <w:proofErr w:type="spellEnd"/>
          </w:p>
        </w:tc>
      </w:tr>
      <w:tr w:rsidR="00FC5918" w14:paraId="754889B9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B7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B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kk</w:t>
            </w:r>
          </w:p>
        </w:tc>
      </w:tr>
      <w:tr w:rsidR="00FC5918" w14:paraId="754889B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B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ky</w:t>
            </w:r>
            <w:proofErr w:type="spellEnd"/>
          </w:p>
        </w:tc>
      </w:tr>
      <w:tr w:rsidR="00FC5918" w14:paraId="754889BF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B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proofErr w:type="spellEnd"/>
          </w:p>
        </w:tc>
      </w:tr>
      <w:tr w:rsidR="00FC5918" w14:paraId="754889C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C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tk</w:t>
            </w:r>
            <w:proofErr w:type="spellEnd"/>
          </w:p>
        </w:tc>
      </w:tr>
      <w:tr w:rsidR="00FC5918" w14:paraId="754889C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C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uz</w:t>
            </w:r>
            <w:proofErr w:type="spellEnd"/>
          </w:p>
        </w:tc>
      </w:tr>
      <w:tr w:rsidR="00FC5918" w14:paraId="754889C8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C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tt</w:t>
            </w:r>
            <w:proofErr w:type="spellEnd"/>
          </w:p>
        </w:tc>
      </w:tr>
      <w:tr w:rsidR="00FC5918" w14:paraId="754889C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C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C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bn</w:t>
            </w:r>
          </w:p>
        </w:tc>
      </w:tr>
      <w:tr w:rsidR="00FC5918" w14:paraId="754889C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C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pa</w:t>
            </w:r>
          </w:p>
        </w:tc>
      </w:tr>
      <w:tr w:rsidR="00FC5918" w14:paraId="754889D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CF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D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gu</w:t>
            </w:r>
            <w:proofErr w:type="spellEnd"/>
          </w:p>
        </w:tc>
      </w:tr>
      <w:tr w:rsidR="00FC5918" w14:paraId="754889D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D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</w:p>
        </w:tc>
      </w:tr>
      <w:tr w:rsidR="00FC5918" w14:paraId="754889D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D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</w:p>
        </w:tc>
      </w:tr>
      <w:tr w:rsidR="00FC5918" w14:paraId="754889DA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D8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D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te</w:t>
            </w:r>
            <w:proofErr w:type="spellEnd"/>
          </w:p>
        </w:tc>
      </w:tr>
    </w:tbl>
    <w:p w14:paraId="754889DB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9DC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68">
          <v:group id="_x0000_s2136" style="position:absolute;left:0;text-align:left;margin-left:70.6pt;margin-top:.3pt;width:470.95pt;height:0;z-index:-18668;mso-position-horizontal-relative:page" coordorigin="1412,6" coordsize="9419,0">
            <v:shape id="_x0000_s2137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1</w:t>
      </w:r>
      <w:r>
        <w:rPr>
          <w:rFonts w:ascii="Verdana" w:eastAsia="Verdana" w:hAnsi="Verdana" w:cs="Verdana"/>
          <w:i/>
          <w:sz w:val="16"/>
          <w:szCs w:val="16"/>
        </w:rPr>
        <w:t>1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9DD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9E0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9DE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9DF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9E3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E1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E2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kn</w:t>
            </w:r>
            <w:proofErr w:type="spellEnd"/>
          </w:p>
        </w:tc>
      </w:tr>
      <w:tr w:rsidR="00FC5918" w14:paraId="754889E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E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ml</w:t>
            </w:r>
          </w:p>
        </w:tc>
      </w:tr>
      <w:tr w:rsidR="00FC5918" w14:paraId="754889E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E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E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as</w:t>
            </w:r>
          </w:p>
        </w:tc>
      </w:tr>
      <w:tr w:rsidR="00FC5918" w14:paraId="754889EC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EA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E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mr</w:t>
            </w:r>
            <w:proofErr w:type="spellEnd"/>
          </w:p>
        </w:tc>
      </w:tr>
      <w:tr w:rsidR="00FC5918" w14:paraId="754889E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E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proofErr w:type="spellEnd"/>
          </w:p>
        </w:tc>
      </w:tr>
      <w:tr w:rsidR="00FC5918" w14:paraId="754889F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F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mn</w:t>
            </w:r>
            <w:proofErr w:type="spellEnd"/>
          </w:p>
        </w:tc>
      </w:tr>
      <w:tr w:rsidR="00FC5918" w14:paraId="754889F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F3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F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bo</w:t>
            </w:r>
            <w:proofErr w:type="spellEnd"/>
          </w:p>
        </w:tc>
      </w:tr>
      <w:tr w:rsidR="00FC5918" w14:paraId="754889F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F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cy</w:t>
            </w:r>
          </w:p>
        </w:tc>
      </w:tr>
      <w:tr w:rsidR="00FC5918" w14:paraId="754889FB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F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F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km</w:t>
            </w:r>
          </w:p>
        </w:tc>
      </w:tr>
      <w:tr w:rsidR="00FC5918" w14:paraId="754889F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F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lo</w:t>
            </w:r>
          </w:p>
        </w:tc>
      </w:tr>
      <w:tr w:rsidR="00FC5918" w14:paraId="75488A0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9F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my</w:t>
            </w:r>
          </w:p>
        </w:tc>
      </w:tr>
      <w:tr w:rsidR="00FC5918" w14:paraId="75488A04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02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0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gl</w:t>
            </w:r>
            <w:proofErr w:type="spellEnd"/>
          </w:p>
        </w:tc>
      </w:tr>
      <w:tr w:rsidR="00FC5918" w14:paraId="75488A0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0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  <w:proofErr w:type="spellEnd"/>
          </w:p>
        </w:tc>
      </w:tr>
      <w:tr w:rsidR="00FC5918" w14:paraId="75488A0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0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A0D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0B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0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sd</w:t>
            </w:r>
            <w:proofErr w:type="spellEnd"/>
          </w:p>
        </w:tc>
      </w:tr>
      <w:tr w:rsidR="00FC5918" w14:paraId="75488A1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0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proofErr w:type="spellEnd"/>
          </w:p>
        </w:tc>
      </w:tr>
      <w:tr w:rsidR="00FC5918" w14:paraId="75488A1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1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proofErr w:type="spellEnd"/>
          </w:p>
        </w:tc>
      </w:tr>
      <w:tr w:rsidR="00FC5918" w14:paraId="75488A16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14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1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</w:tr>
      <w:tr w:rsidR="00FC5918" w14:paraId="75488A1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1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</w:t>
            </w:r>
            <w:proofErr w:type="spellEnd"/>
          </w:p>
        </w:tc>
      </w:tr>
      <w:tr w:rsidR="00FC5918" w14:paraId="75488A1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1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1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am</w:t>
            </w:r>
          </w:p>
        </w:tc>
      </w:tr>
      <w:tr w:rsidR="00FC5918" w14:paraId="75488A1F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1D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1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zm</w:t>
            </w:r>
            <w:proofErr w:type="spellEnd"/>
          </w:p>
        </w:tc>
      </w:tr>
      <w:tr w:rsidR="00FC5918" w14:paraId="75488A2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2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ks</w:t>
            </w:r>
            <w:proofErr w:type="spellEnd"/>
          </w:p>
        </w:tc>
      </w:tr>
      <w:tr w:rsidR="00FC5918" w14:paraId="75488A2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2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ne</w:t>
            </w:r>
          </w:p>
        </w:tc>
      </w:tr>
      <w:tr w:rsidR="00FC5918" w14:paraId="75488A2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2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fy</w:t>
            </w:r>
            <w:proofErr w:type="spellEnd"/>
          </w:p>
        </w:tc>
      </w:tr>
      <w:tr w:rsidR="00FC5918" w14:paraId="75488A2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2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ps</w:t>
            </w:r>
            <w:proofErr w:type="spellEnd"/>
          </w:p>
        </w:tc>
      </w:tr>
      <w:tr w:rsidR="00FC5918" w14:paraId="75488A2E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2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</w:tr>
      <w:tr w:rsidR="00FC5918" w14:paraId="75488A3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2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dv</w:t>
            </w:r>
          </w:p>
        </w:tc>
      </w:tr>
      <w:tr w:rsidR="00FC5918" w14:paraId="75488A3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3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3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A3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35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3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</w:p>
        </w:tc>
      </w:tr>
      <w:tr w:rsidR="00FC5918" w14:paraId="75488A3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3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</w:p>
        </w:tc>
      </w:tr>
      <w:tr w:rsidR="00FC5918" w14:paraId="75488A3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3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3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bb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A40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3E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3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yo</w:t>
            </w:r>
            <w:proofErr w:type="spellEnd"/>
          </w:p>
        </w:tc>
      </w:tr>
    </w:tbl>
    <w:p w14:paraId="75488A41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A42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69">
          <v:group id="_x0000_s2134" style="position:absolute;left:0;text-align:left;margin-left:70.6pt;margin-top:.3pt;width:470.95pt;height:0;z-index:-18667;mso-position-horizontal-relative:page" coordorigin="1412,6" coordsize="9419,0">
            <v:shape id="_x0000_s2135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1</w:t>
      </w:r>
      <w:r>
        <w:rPr>
          <w:rFonts w:ascii="Verdana" w:eastAsia="Verdana" w:hAnsi="Verdana" w:cs="Verdana"/>
          <w:i/>
          <w:sz w:val="16"/>
          <w:szCs w:val="16"/>
        </w:rPr>
        <w:t>2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A43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A46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A44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A45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A49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47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48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</w:p>
        </w:tc>
      </w:tr>
      <w:tr w:rsidR="00FC5918" w14:paraId="75488A4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4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so</w:t>
            </w:r>
            <w:proofErr w:type="spellEnd"/>
          </w:p>
        </w:tc>
      </w:tr>
      <w:tr w:rsidR="00FC5918" w14:paraId="75488A4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4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ba</w:t>
            </w:r>
            <w:proofErr w:type="spellEnd"/>
          </w:p>
        </w:tc>
      </w:tr>
      <w:tr w:rsidR="00FC5918" w14:paraId="75488A52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50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5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lb</w:t>
            </w:r>
            <w:proofErr w:type="spellEnd"/>
          </w:p>
        </w:tc>
      </w:tr>
      <w:tr w:rsidR="00FC5918" w14:paraId="75488A5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5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kl</w:t>
            </w:r>
          </w:p>
        </w:tc>
      </w:tr>
      <w:tr w:rsidR="00FC5918" w14:paraId="75488A5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5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ig</w:t>
            </w:r>
            <w:proofErr w:type="spellEnd"/>
          </w:p>
        </w:tc>
      </w:tr>
      <w:tr w:rsidR="00FC5918" w14:paraId="75488A5B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59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5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kr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A5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5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om</w:t>
            </w:r>
          </w:p>
        </w:tc>
      </w:tr>
      <w:tr w:rsidR="00FC5918" w14:paraId="75488A6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5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proofErr w:type="spellEnd"/>
          </w:p>
        </w:tc>
      </w:tr>
      <w:tr w:rsidR="00FC5918" w14:paraId="75488A6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6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gn</w:t>
            </w:r>
            <w:proofErr w:type="spellEnd"/>
          </w:p>
        </w:tc>
      </w:tr>
      <w:tr w:rsidR="00FC5918" w14:paraId="75488A6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6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</w:p>
        </w:tc>
      </w:tr>
      <w:tr w:rsidR="00FC5918" w14:paraId="75488A6A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68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6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A6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6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A7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6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ii</w:t>
            </w:r>
          </w:p>
        </w:tc>
      </w:tr>
      <w:tr w:rsidR="00FC5918" w14:paraId="75488A73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71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7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A7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7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</w:tr>
      <w:tr w:rsidR="00FC5918" w14:paraId="75488A7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7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A7C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7A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7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moh</w:t>
            </w:r>
            <w:proofErr w:type="spellEnd"/>
          </w:p>
        </w:tc>
      </w:tr>
      <w:tr w:rsidR="00FC5918" w14:paraId="75488A7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7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A8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8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br</w:t>
            </w:r>
            <w:proofErr w:type="spellEnd"/>
          </w:p>
        </w:tc>
      </w:tr>
      <w:tr w:rsidR="00FC5918" w14:paraId="75488A8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83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8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</w:tr>
      <w:tr w:rsidR="00FC5918" w14:paraId="75488A8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8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ug</w:t>
            </w:r>
          </w:p>
        </w:tc>
      </w:tr>
      <w:tr w:rsidR="00FC5918" w14:paraId="75488A8B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8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mi</w:t>
            </w:r>
          </w:p>
        </w:tc>
      </w:tr>
      <w:tr w:rsidR="00FC5918" w14:paraId="75488A8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8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oc</w:t>
            </w:r>
            <w:proofErr w:type="spellEnd"/>
          </w:p>
        </w:tc>
      </w:tr>
      <w:tr w:rsidR="00FC5918" w14:paraId="75488A9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8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9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co</w:t>
            </w:r>
          </w:p>
        </w:tc>
      </w:tr>
      <w:tr w:rsidR="00FC5918" w14:paraId="75488A94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9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gsw</w:t>
            </w:r>
            <w:proofErr w:type="spellEnd"/>
          </w:p>
        </w:tc>
      </w:tr>
      <w:tr w:rsidR="00FC5918" w14:paraId="75488A9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9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sah</w:t>
            </w:r>
            <w:proofErr w:type="spellEnd"/>
          </w:p>
        </w:tc>
      </w:tr>
      <w:tr w:rsidR="00FC5918" w14:paraId="75488A9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9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proofErr w:type="spellEnd"/>
          </w:p>
        </w:tc>
      </w:tr>
      <w:tr w:rsidR="00FC5918" w14:paraId="75488A9D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9B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9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rw</w:t>
            </w:r>
            <w:proofErr w:type="spellEnd"/>
          </w:p>
        </w:tc>
      </w:tr>
      <w:tr w:rsidR="00FC5918" w14:paraId="75488AA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9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wo</w:t>
            </w:r>
          </w:p>
        </w:tc>
      </w:tr>
      <w:tr w:rsidR="00FC5918" w14:paraId="75488AA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A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A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AA6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A4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A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</w:tbl>
    <w:p w14:paraId="75488AA7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AA8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6A">
          <v:group id="_x0000_s2132" style="position:absolute;left:0;text-align:left;margin-left:70.6pt;margin-top:.3pt;width:470.95pt;height:0;z-index:-18666;mso-position-horizontal-relative:page" coordorigin="1412,6" coordsize="9419,0">
            <v:shape id="_x0000_s2133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1</w:t>
      </w:r>
      <w:r>
        <w:rPr>
          <w:rFonts w:ascii="Verdana" w:eastAsia="Verdana" w:hAnsi="Verdana" w:cs="Verdana"/>
          <w:i/>
          <w:sz w:val="16"/>
          <w:szCs w:val="16"/>
        </w:rPr>
        <w:t>3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AA9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AAC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AAA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AAB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AAF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AD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A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AB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B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</w:tr>
      <w:tr w:rsidR="00FC5918" w14:paraId="75488AB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B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AB8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B6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B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AB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B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AB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B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AC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BF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C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gd</w:t>
            </w:r>
            <w:proofErr w:type="spellEnd"/>
          </w:p>
        </w:tc>
      </w:tr>
      <w:tr w:rsidR="00FC5918" w14:paraId="75488AC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C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ku</w:t>
            </w:r>
            <w:proofErr w:type="spellEnd"/>
          </w:p>
        </w:tc>
      </w:tr>
      <w:tr w:rsidR="00FC5918" w14:paraId="75488AC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C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AC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C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C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</w:p>
        </w:tc>
      </w:tr>
      <w:tr w:rsidR="00FC5918" w14:paraId="75488AC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C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BG</w:t>
            </w:r>
          </w:p>
        </w:tc>
      </w:tr>
      <w:tr w:rsidR="00FC5918" w14:paraId="75488AD0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CE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C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a-ES</w:t>
            </w:r>
          </w:p>
        </w:tc>
      </w:tr>
      <w:tr w:rsidR="00FC5918" w14:paraId="75488AD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D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-TW</w:t>
            </w:r>
          </w:p>
        </w:tc>
      </w:tr>
      <w:tr w:rsidR="00FC5918" w14:paraId="75488AD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D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CZ</w:t>
            </w:r>
          </w:p>
        </w:tc>
      </w:tr>
      <w:tr w:rsidR="00FC5918" w14:paraId="75488AD9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D7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D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DK</w:t>
            </w:r>
          </w:p>
        </w:tc>
      </w:tr>
      <w:tr w:rsidR="00FC5918" w14:paraId="75488AD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D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D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</w:p>
        </w:tc>
      </w:tr>
      <w:tr w:rsidR="00FC5918" w14:paraId="75488AD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D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GR</w:t>
            </w:r>
          </w:p>
        </w:tc>
      </w:tr>
      <w:tr w:rsidR="00FC5918" w14:paraId="75488AE2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E0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E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</w:t>
            </w:r>
          </w:p>
        </w:tc>
      </w:tr>
      <w:tr w:rsidR="00FC5918" w14:paraId="75488AE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E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</w:tr>
      <w:tr w:rsidR="00FC5918" w14:paraId="75488AE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E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E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i-FI</w:t>
            </w:r>
          </w:p>
        </w:tc>
      </w:tr>
      <w:tr w:rsidR="00FC5918" w14:paraId="75488AEB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E9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E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</w:p>
        </w:tc>
      </w:tr>
      <w:tr w:rsidR="00FC5918" w14:paraId="75488AE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E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IL</w:t>
            </w:r>
          </w:p>
        </w:tc>
      </w:tr>
      <w:tr w:rsidR="00FC5918" w14:paraId="75488AF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E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hu-HU</w:t>
            </w:r>
          </w:p>
        </w:tc>
      </w:tr>
      <w:tr w:rsidR="00FC5918" w14:paraId="75488AF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F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IS</w:t>
            </w:r>
          </w:p>
        </w:tc>
      </w:tr>
      <w:tr w:rsidR="00FC5918" w14:paraId="75488AF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F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IT</w:t>
            </w:r>
          </w:p>
        </w:tc>
      </w:tr>
      <w:tr w:rsidR="00FC5918" w14:paraId="75488AFA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F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a-JP</w:t>
            </w:r>
          </w:p>
        </w:tc>
      </w:tr>
      <w:tr w:rsidR="00FC5918" w14:paraId="75488AF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F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-KR</w:t>
            </w:r>
          </w:p>
        </w:tc>
      </w:tr>
      <w:tr w:rsidR="00FC5918" w14:paraId="75488B0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F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A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NL</w:t>
            </w:r>
          </w:p>
        </w:tc>
      </w:tr>
      <w:tr w:rsidR="00FC5918" w14:paraId="75488B03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01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0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</w:p>
        </w:tc>
      </w:tr>
      <w:tr w:rsidR="00FC5918" w14:paraId="75488B0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0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l-PL</w:t>
            </w:r>
          </w:p>
        </w:tc>
      </w:tr>
      <w:tr w:rsidR="00FC5918" w14:paraId="75488B0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0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BR</w:t>
            </w:r>
          </w:p>
        </w:tc>
      </w:tr>
      <w:tr w:rsidR="00FC5918" w14:paraId="75488B0C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0A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0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</w:tr>
    </w:tbl>
    <w:p w14:paraId="75488B0D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B0E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6B">
          <v:group id="_x0000_s2130" style="position:absolute;left:0;text-align:left;margin-left:70.6pt;margin-top:.3pt;width:470.95pt;height:0;z-index:-18665;mso-position-horizontal-relative:page" coordorigin="1412,6" coordsize="9419,0">
            <v:shape id="_x0000_s2131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1</w:t>
      </w:r>
      <w:r>
        <w:rPr>
          <w:rFonts w:ascii="Verdana" w:eastAsia="Verdana" w:hAnsi="Verdana" w:cs="Verdana"/>
          <w:i/>
          <w:sz w:val="16"/>
          <w:szCs w:val="16"/>
        </w:rPr>
        <w:t>4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B0F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B12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B10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B11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B15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13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14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-RO</w:t>
            </w:r>
            <w:proofErr w:type="spellEnd"/>
          </w:p>
        </w:tc>
      </w:tr>
      <w:tr w:rsidR="00FC5918" w14:paraId="75488B1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1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</w:tr>
      <w:tr w:rsidR="00FC5918" w14:paraId="75488B1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1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-HR</w:t>
            </w:r>
          </w:p>
        </w:tc>
      </w:tr>
      <w:tr w:rsidR="00FC5918" w14:paraId="75488B1E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1C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1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SK</w:t>
            </w:r>
          </w:p>
        </w:tc>
      </w:tr>
      <w:tr w:rsidR="00FC5918" w14:paraId="75488B2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1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</w:t>
            </w:r>
          </w:p>
        </w:tc>
      </w:tr>
      <w:tr w:rsidR="00FC5918" w14:paraId="75488B2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2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</w:tr>
      <w:tr w:rsidR="00FC5918" w14:paraId="75488B2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25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2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-TH</w:t>
            </w:r>
          </w:p>
        </w:tc>
      </w:tr>
      <w:tr w:rsidR="00FC5918" w14:paraId="75488B2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2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-TR</w:t>
            </w:r>
          </w:p>
        </w:tc>
      </w:tr>
      <w:tr w:rsidR="00FC5918" w14:paraId="75488B2D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2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-PK</w:t>
            </w:r>
          </w:p>
        </w:tc>
      </w:tr>
      <w:tr w:rsidR="00FC5918" w14:paraId="75488B3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2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ID</w:t>
            </w:r>
          </w:p>
        </w:tc>
      </w:tr>
      <w:tr w:rsidR="00FC5918" w14:paraId="75488B3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3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UA</w:t>
            </w:r>
          </w:p>
        </w:tc>
      </w:tr>
      <w:tr w:rsidR="00FC5918" w14:paraId="75488B36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34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3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BY</w:t>
            </w:r>
          </w:p>
        </w:tc>
      </w:tr>
      <w:tr w:rsidR="00FC5918" w14:paraId="75488B3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3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</w:p>
        </w:tc>
      </w:tr>
      <w:tr w:rsidR="00FC5918" w14:paraId="75488B3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3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3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t-EE</w:t>
            </w:r>
          </w:p>
        </w:tc>
      </w:tr>
      <w:tr w:rsidR="00FC5918" w14:paraId="75488B3F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3D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3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-LV</w:t>
            </w:r>
          </w:p>
        </w:tc>
      </w:tr>
      <w:tr w:rsidR="00FC5918" w14:paraId="75488B4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4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lt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-LT</w:t>
            </w:r>
          </w:p>
        </w:tc>
      </w:tr>
      <w:tr w:rsidR="00FC5918" w14:paraId="75488B4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4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-TJ</w:t>
            </w:r>
          </w:p>
        </w:tc>
      </w:tr>
      <w:tr w:rsidR="00FC5918" w14:paraId="75488B48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46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4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IR</w:t>
            </w:r>
          </w:p>
        </w:tc>
      </w:tr>
      <w:tr w:rsidR="00FC5918" w14:paraId="75488B4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4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VN</w:t>
            </w:r>
          </w:p>
        </w:tc>
      </w:tr>
      <w:tr w:rsidR="00FC5918" w14:paraId="75488B4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4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AM</w:t>
            </w:r>
          </w:p>
        </w:tc>
      </w:tr>
      <w:tr w:rsidR="00FC5918" w14:paraId="75488B5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4F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5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AZ</w:t>
            </w:r>
          </w:p>
        </w:tc>
      </w:tr>
      <w:tr w:rsidR="00FC5918" w14:paraId="75488B5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5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-ES</w:t>
            </w:r>
          </w:p>
        </w:tc>
      </w:tr>
      <w:tr w:rsidR="00FC5918" w14:paraId="75488B5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5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</w:p>
        </w:tc>
      </w:tr>
      <w:tr w:rsidR="00FC5918" w14:paraId="75488B5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5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-MK</w:t>
            </w:r>
          </w:p>
        </w:tc>
      </w:tr>
      <w:tr w:rsidR="00FC5918" w14:paraId="75488B5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5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</w:tr>
      <w:tr w:rsidR="00FC5918" w14:paraId="75488B60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5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</w:tr>
      <w:tr w:rsidR="00FC5918" w14:paraId="75488B6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6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</w:tr>
      <w:tr w:rsidR="00FC5918" w14:paraId="75488B6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6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</w:tr>
      <w:tr w:rsidR="00FC5918" w14:paraId="75488B69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67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6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</w:tr>
      <w:tr w:rsidR="00FC5918" w14:paraId="75488B6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6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</w:tr>
      <w:tr w:rsidR="00FC5918" w14:paraId="75488B6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6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</w:tr>
      <w:tr w:rsidR="00FC5918" w14:paraId="75488B72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70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7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</w:p>
        </w:tc>
      </w:tr>
    </w:tbl>
    <w:p w14:paraId="75488B73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B74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6C">
          <v:group id="_x0000_s2128" style="position:absolute;left:0;text-align:left;margin-left:70.6pt;margin-top:.3pt;width:470.95pt;height:0;z-index:-18664;mso-position-horizontal-relative:page" coordorigin="1412,6" coordsize="9419,0">
            <v:shape id="_x0000_s2129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1</w:t>
      </w:r>
      <w:r>
        <w:rPr>
          <w:rFonts w:ascii="Verdana" w:eastAsia="Verdana" w:hAnsi="Verdana" w:cs="Verdana"/>
          <w:i/>
          <w:sz w:val="16"/>
          <w:szCs w:val="16"/>
        </w:rPr>
        <w:t>5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B75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B78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B76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B77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B7B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79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7A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fo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FO</w:t>
            </w:r>
          </w:p>
        </w:tc>
      </w:tr>
      <w:tr w:rsidR="00FC5918" w14:paraId="75488B7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7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8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7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t-MT</w:t>
            </w:r>
          </w:p>
        </w:tc>
      </w:tr>
      <w:tr w:rsidR="00FC5918" w14:paraId="75488B84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82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8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</w:p>
        </w:tc>
      </w:tr>
      <w:tr w:rsidR="00FC5918" w14:paraId="75488B8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8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8B8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8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-MY</w:t>
            </w:r>
          </w:p>
        </w:tc>
      </w:tr>
      <w:tr w:rsidR="00FC5918" w14:paraId="75488B8D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8B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8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-KZ</w:t>
            </w:r>
          </w:p>
        </w:tc>
      </w:tr>
      <w:tr w:rsidR="00FC5918" w14:paraId="75488B9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8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ky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-KG</w:t>
            </w:r>
          </w:p>
        </w:tc>
      </w:tr>
      <w:tr w:rsidR="00FC5918" w14:paraId="75488B93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9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</w:tr>
      <w:tr w:rsidR="00FC5918" w14:paraId="75488B9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9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-TM</w:t>
            </w:r>
          </w:p>
        </w:tc>
      </w:tr>
      <w:tr w:rsidR="00FC5918" w14:paraId="75488B9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9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UZ</w:t>
            </w:r>
          </w:p>
        </w:tc>
      </w:tr>
      <w:tr w:rsidR="00FC5918" w14:paraId="75488B9C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9A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9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tt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</w:tr>
      <w:tr w:rsidR="00FC5918" w14:paraId="75488B9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9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A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A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A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A3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A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A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A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A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A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AE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AC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A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B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A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B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B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B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B5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B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B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B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BD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B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C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B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B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-MN</w:t>
            </w:r>
          </w:p>
        </w:tc>
      </w:tr>
      <w:tr w:rsidR="00FC5918" w14:paraId="75488BC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C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CN</w:t>
            </w:r>
          </w:p>
        </w:tc>
      </w:tr>
      <w:tr w:rsidR="00FC5918" w14:paraId="75488BC6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C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GB</w:t>
            </w:r>
          </w:p>
        </w:tc>
      </w:tr>
      <w:tr w:rsidR="00FC5918" w14:paraId="75488BC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C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-KH</w:t>
            </w:r>
          </w:p>
        </w:tc>
      </w:tr>
      <w:tr w:rsidR="00FC5918" w14:paraId="75488BC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C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</w:t>
            </w:r>
          </w:p>
        </w:tc>
      </w:tr>
      <w:tr w:rsidR="00FC5918" w14:paraId="75488BCF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CD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C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-MM</w:t>
            </w:r>
          </w:p>
        </w:tc>
      </w:tr>
      <w:tr w:rsidR="00FC5918" w14:paraId="75488BD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D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-ES</w:t>
            </w:r>
          </w:p>
        </w:tc>
      </w:tr>
      <w:tr w:rsidR="00FC5918" w14:paraId="75488BD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D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BD8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D6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D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</w:tbl>
    <w:p w14:paraId="75488BD9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BDA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6D">
          <v:group id="_x0000_s2126" style="position:absolute;left:0;text-align:left;margin-left:70.6pt;margin-top:.3pt;width:470.95pt;height:0;z-index:-18663;mso-position-horizontal-relative:page" coordorigin="1412,6" coordsize="9419,0">
            <v:shape id="_x0000_s2127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1</w:t>
      </w:r>
      <w:r>
        <w:rPr>
          <w:rFonts w:ascii="Verdana" w:eastAsia="Verdana" w:hAnsi="Verdana" w:cs="Verdana"/>
          <w:i/>
          <w:sz w:val="16"/>
          <w:szCs w:val="16"/>
        </w:rPr>
        <w:t>6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BDB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BDE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BDC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BDD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BE1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DF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E0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BE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E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SY</w:t>
            </w:r>
          </w:p>
        </w:tc>
      </w:tr>
      <w:tr w:rsidR="00FC5918" w14:paraId="75488BE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E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E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-LK</w:t>
            </w:r>
          </w:p>
        </w:tc>
      </w:tr>
      <w:tr w:rsidR="00FC5918" w14:paraId="75488BEA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E8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E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US</w:t>
            </w:r>
          </w:p>
        </w:tc>
      </w:tr>
      <w:tr w:rsidR="00FC5918" w14:paraId="75488BE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E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CA</w:t>
            </w:r>
          </w:p>
        </w:tc>
      </w:tr>
      <w:tr w:rsidR="00FC5918" w14:paraId="75488BF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E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-ET</w:t>
            </w:r>
          </w:p>
        </w:tc>
      </w:tr>
      <w:tr w:rsidR="00FC5918" w14:paraId="75488BF3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F1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F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-MA</w:t>
            </w:r>
          </w:p>
        </w:tc>
      </w:tr>
      <w:tr w:rsidR="00FC5918" w14:paraId="75488BF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F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8BF9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F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NP</w:t>
            </w:r>
          </w:p>
        </w:tc>
      </w:tr>
      <w:tr w:rsidR="00FC5918" w14:paraId="75488BF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F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fy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NL</w:t>
            </w:r>
          </w:p>
        </w:tc>
      </w:tr>
      <w:tr w:rsidR="00FC5918" w14:paraId="75488BF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F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B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AF</w:t>
            </w:r>
          </w:p>
        </w:tc>
      </w:tr>
      <w:tr w:rsidR="00FC5918" w14:paraId="75488C02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00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0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il-PH</w:t>
            </w:r>
          </w:p>
        </w:tc>
      </w:tr>
      <w:tr w:rsidR="00FC5918" w14:paraId="75488C0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0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0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-MV</w:t>
            </w:r>
          </w:p>
        </w:tc>
      </w:tr>
      <w:tr w:rsidR="00FC5918" w14:paraId="75488C0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0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NG,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C0B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09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0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</w:tr>
      <w:tr w:rsidR="00FC5918" w14:paraId="75488C0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0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</w:tr>
      <w:tr w:rsidR="00FC5918" w14:paraId="75488C1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0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C14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12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1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</w:tr>
      <w:tr w:rsidR="00FC5918" w14:paraId="75488C1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1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1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BO</w:t>
            </w:r>
          </w:p>
        </w:tc>
      </w:tr>
      <w:tr w:rsidR="00FC5918" w14:paraId="75488C1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1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</w:tr>
      <w:tr w:rsidR="00FC5918" w14:paraId="75488C1D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1B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1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</w:tr>
      <w:tr w:rsidR="00FC5918" w14:paraId="75488C2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1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-LU</w:t>
            </w:r>
          </w:p>
        </w:tc>
      </w:tr>
      <w:tr w:rsidR="00FC5918" w14:paraId="75488C23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2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GL</w:t>
            </w:r>
          </w:p>
        </w:tc>
      </w:tr>
      <w:tr w:rsidR="00FC5918" w14:paraId="75488C2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2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</w:tr>
      <w:tr w:rsidR="00FC5918" w14:paraId="75488C2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2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2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</w:tr>
      <w:tr w:rsidR="00FC5918" w14:paraId="75488C2C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2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-ET</w:t>
            </w:r>
          </w:p>
        </w:tc>
      </w:tr>
      <w:tr w:rsidR="00FC5918" w14:paraId="75488C2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2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-ET</w:t>
            </w:r>
          </w:p>
        </w:tc>
      </w:tr>
      <w:tr w:rsidR="00FC5918" w14:paraId="75488C3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3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-PY</w:t>
            </w:r>
          </w:p>
        </w:tc>
      </w:tr>
      <w:tr w:rsidR="00FC5918" w14:paraId="75488C3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33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3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</w:t>
            </w:r>
          </w:p>
        </w:tc>
      </w:tr>
      <w:tr w:rsidR="00FC5918" w14:paraId="75488C3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3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</w:p>
        </w:tc>
      </w:tr>
      <w:tr w:rsidR="00FC5918" w14:paraId="75488C3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3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SO</w:t>
            </w:r>
            <w:proofErr w:type="spellEnd"/>
          </w:p>
        </w:tc>
      </w:tr>
      <w:tr w:rsidR="00FC5918" w14:paraId="75488C3E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3C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3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ii-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CN</w:t>
            </w:r>
          </w:p>
        </w:tc>
      </w:tr>
    </w:tbl>
    <w:p w14:paraId="75488C3F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C40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6E">
          <v:group id="_x0000_s2124" style="position:absolute;left:0;text-align:left;margin-left:70.6pt;margin-top:.3pt;width:470.95pt;height:0;z-index:-18662;mso-position-horizontal-relative:page" coordorigin="1412,6" coordsize="9419,0">
            <v:shape id="_x0000_s2125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1</w:t>
      </w:r>
      <w:r>
        <w:rPr>
          <w:rFonts w:ascii="Verdana" w:eastAsia="Verdana" w:hAnsi="Verdana" w:cs="Verdana"/>
          <w:i/>
          <w:sz w:val="16"/>
          <w:szCs w:val="16"/>
        </w:rPr>
        <w:t>7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C41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C44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C42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C43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C47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45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4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C4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4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CL</w:t>
            </w:r>
          </w:p>
        </w:tc>
      </w:tr>
      <w:tr w:rsidR="00FC5918" w14:paraId="75488C4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4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CA</w:t>
            </w:r>
          </w:p>
        </w:tc>
      </w:tr>
      <w:tr w:rsidR="00FC5918" w14:paraId="75488C50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4E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4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-FR</w:t>
            </w:r>
          </w:p>
        </w:tc>
      </w:tr>
      <w:tr w:rsidR="00FC5918" w14:paraId="75488C5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5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CN</w:t>
            </w:r>
          </w:p>
        </w:tc>
      </w:tr>
      <w:tr w:rsidR="00FC5918" w14:paraId="75488C5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5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NZ</w:t>
            </w:r>
          </w:p>
        </w:tc>
      </w:tr>
      <w:tr w:rsidR="00FC5918" w14:paraId="75488C59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57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5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-FR</w:t>
            </w:r>
          </w:p>
        </w:tc>
      </w:tr>
      <w:tr w:rsidR="00FC5918" w14:paraId="75488C5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5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-FR</w:t>
            </w:r>
          </w:p>
        </w:tc>
      </w:tr>
      <w:tr w:rsidR="00FC5918" w14:paraId="75488C5F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5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</w:p>
        </w:tc>
      </w:tr>
      <w:tr w:rsidR="00FC5918" w14:paraId="75488C6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6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</w:tr>
      <w:tr w:rsidR="00FC5918" w14:paraId="75488C6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6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GT,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C68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66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6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RW</w:t>
            </w:r>
            <w:proofErr w:type="spellEnd"/>
          </w:p>
        </w:tc>
      </w:tr>
      <w:tr w:rsidR="00FC5918" w14:paraId="75488C6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6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SN</w:t>
            </w:r>
          </w:p>
        </w:tc>
      </w:tr>
      <w:tr w:rsidR="00FC5918" w14:paraId="75488C6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6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AF</w:t>
            </w:r>
          </w:p>
        </w:tc>
      </w:tr>
      <w:tr w:rsidR="00FC5918" w14:paraId="75488C7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6F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7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lt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C7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7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C7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7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-Tal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CN,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C7A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78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7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-Talu-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CN,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C7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7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gd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GB</w:t>
            </w:r>
          </w:p>
        </w:tc>
      </w:tr>
      <w:tr w:rsidR="00FC5918" w14:paraId="75488C8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7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IQ</w:t>
            </w:r>
          </w:p>
        </w:tc>
      </w:tr>
      <w:tr w:rsidR="00FC5918" w14:paraId="75488C83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81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8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CO,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C8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8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50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</w:tr>
      <w:tr w:rsidR="00FC5918" w14:paraId="75488C89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8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8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proofErr w:type="spellEnd"/>
          </w:p>
        </w:tc>
      </w:tr>
      <w:tr w:rsidR="00FC5918" w14:paraId="75488C8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8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IQ</w:t>
            </w:r>
          </w:p>
        </w:tc>
      </w:tr>
      <w:tr w:rsidR="00FC5918" w14:paraId="75488C8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8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8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cia</w:t>
            </w:r>
            <w:proofErr w:type="spellEnd"/>
          </w:p>
        </w:tc>
      </w:tr>
      <w:tr w:rsidR="00FC5918" w14:paraId="75488C92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9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CN</w:t>
            </w:r>
          </w:p>
        </w:tc>
      </w:tr>
      <w:tr w:rsidR="00FC5918" w14:paraId="75488C9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9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</w:tr>
      <w:tr w:rsidR="00FC5918" w14:paraId="75488C9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9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GB</w:t>
            </w:r>
          </w:p>
        </w:tc>
      </w:tr>
      <w:tr w:rsidR="00FC5918" w14:paraId="75488C9B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99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9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-MX</w:t>
            </w:r>
          </w:p>
        </w:tc>
      </w:tr>
      <w:tr w:rsidR="00FC5918" w14:paraId="75488C9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9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</w:p>
        </w:tc>
      </w:tr>
      <w:tr w:rsidR="00FC5918" w14:paraId="75488CA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9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</w:tr>
      <w:tr w:rsidR="00FC5918" w14:paraId="75488CA4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A2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A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-JP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</w:tbl>
    <w:p w14:paraId="75488CA5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CA6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6F">
          <v:group id="_x0000_s2122" style="position:absolute;left:0;text-align:left;margin-left:70.6pt;margin-top:.3pt;width:470.95pt;height:0;z-index:-18661;mso-position-horizontal-relative:page" coordorigin="1412,6" coordsize="9419,0">
            <v:shape id="_x0000_s2123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1</w:t>
      </w:r>
      <w:r>
        <w:rPr>
          <w:rFonts w:ascii="Verdana" w:eastAsia="Verdana" w:hAnsi="Verdana" w:cs="Verdana"/>
          <w:i/>
          <w:sz w:val="16"/>
          <w:szCs w:val="16"/>
        </w:rPr>
        <w:t>8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CA7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CAA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CA8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CA9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CAD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AB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AC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</w:p>
        </w:tc>
      </w:tr>
      <w:tr w:rsidR="00FC5918" w14:paraId="75488CB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A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A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</w:p>
        </w:tc>
      </w:tr>
      <w:tr w:rsidR="00FC5918" w14:paraId="75488CB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B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t-PT</w:t>
            </w:r>
          </w:p>
        </w:tc>
      </w:tr>
      <w:tr w:rsidR="00FC5918" w14:paraId="75488CB6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B4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B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-MD</w:t>
            </w:r>
          </w:p>
        </w:tc>
      </w:tr>
      <w:tr w:rsidR="00FC5918" w14:paraId="75488CB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B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-MD</w:t>
            </w:r>
          </w:p>
        </w:tc>
      </w:tr>
      <w:tr w:rsidR="00FC5918" w14:paraId="75488CB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B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CS</w:t>
            </w:r>
          </w:p>
        </w:tc>
      </w:tr>
      <w:tr w:rsidR="00FC5918" w14:paraId="75488CBF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BD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B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-FI</w:t>
            </w:r>
          </w:p>
        </w:tc>
      </w:tr>
      <w:tr w:rsidR="00FC5918" w14:paraId="75488CC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C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CC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C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CC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C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CC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C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C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</w:p>
        </w:tc>
      </w:tr>
      <w:tr w:rsidR="00FC5918" w14:paraId="75488CCE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CC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C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BW</w:t>
            </w:r>
          </w:p>
        </w:tc>
      </w:tr>
      <w:tr w:rsidR="00FC5918" w14:paraId="75488CD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C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</w:tr>
      <w:tr w:rsidR="00FC5918" w14:paraId="75488CD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D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IE</w:t>
            </w:r>
          </w:p>
        </w:tc>
      </w:tr>
      <w:tr w:rsidR="00FC5918" w14:paraId="75488CD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D5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D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BN</w:t>
            </w:r>
          </w:p>
        </w:tc>
      </w:tr>
      <w:tr w:rsidR="00FC5918" w14:paraId="75488CD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D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CD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D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D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UZ,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CE0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DE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D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BD</w:t>
            </w:r>
          </w:p>
        </w:tc>
      </w:tr>
      <w:tr w:rsidR="00FC5918" w14:paraId="75488CE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E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E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-PK</w:t>
            </w:r>
          </w:p>
        </w:tc>
      </w:tr>
      <w:tr w:rsidR="00FC5918" w14:paraId="75488CE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E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ta-LK</w:t>
            </w:r>
          </w:p>
        </w:tc>
      </w:tr>
      <w:tr w:rsidR="00FC5918" w14:paraId="75488CE9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E7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E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CN,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CE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E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BT,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CEF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E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-PK</w:t>
            </w:r>
          </w:p>
        </w:tc>
      </w:tr>
      <w:tr w:rsidR="00FC5918" w14:paraId="75488CF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F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CA</w:t>
            </w:r>
          </w:p>
        </w:tc>
      </w:tr>
      <w:tr w:rsidR="00FC5918" w14:paraId="75488CF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F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m-Lat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DZ</w:t>
            </w:r>
            <w:proofErr w:type="spellEnd"/>
          </w:p>
        </w:tc>
      </w:tr>
      <w:tr w:rsidR="00FC5918" w14:paraId="75488CF8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F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CF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F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F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CF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F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SN</w:t>
            </w:r>
          </w:p>
        </w:tc>
      </w:tr>
      <w:tr w:rsidR="00FC5918" w14:paraId="75488D0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CFF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0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-EC</w:t>
            </w:r>
          </w:p>
        </w:tc>
      </w:tr>
      <w:tr w:rsidR="00FC5918" w14:paraId="75488D0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0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0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-ER</w:t>
            </w:r>
          </w:p>
        </w:tc>
      </w:tr>
      <w:tr w:rsidR="00FC5918" w14:paraId="75488D0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0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9F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cm</w:t>
            </w:r>
            <w:proofErr w:type="spellEnd"/>
          </w:p>
        </w:tc>
      </w:tr>
      <w:tr w:rsidR="00FC5918" w14:paraId="75488D0A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08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0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e. 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color w:val="0066FF"/>
                <w:spacing w:val="-5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2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.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2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.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1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.</w:t>
            </w:r>
          </w:p>
        </w:tc>
      </w:tr>
    </w:tbl>
    <w:p w14:paraId="75488D0B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D0C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70">
          <v:group id="_x0000_s2120" style="position:absolute;left:0;text-align:left;margin-left:70.6pt;margin-top:.3pt;width:470.95pt;height:0;z-index:-18660;mso-position-horizontal-relative:page" coordorigin="1412,6" coordsize="9419,0">
            <v:shape id="_x0000_s2121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1</w:t>
      </w:r>
      <w:r>
        <w:rPr>
          <w:rFonts w:ascii="Verdana" w:eastAsia="Verdana" w:hAnsi="Verdana" w:cs="Verdana"/>
          <w:i/>
          <w:sz w:val="16"/>
          <w:szCs w:val="16"/>
        </w:rPr>
        <w:t>9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D0D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D10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D0E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D0F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D13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11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12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-EG</w:t>
            </w:r>
          </w:p>
        </w:tc>
      </w:tr>
      <w:tr w:rsidR="00FC5918" w14:paraId="75488D1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1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-HK</w:t>
            </w:r>
          </w:p>
        </w:tc>
      </w:tr>
      <w:tr w:rsidR="00FC5918" w14:paraId="75488D1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1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AT</w:t>
            </w:r>
          </w:p>
        </w:tc>
      </w:tr>
      <w:tr w:rsidR="00FC5918" w14:paraId="75488D1C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1A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1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AU</w:t>
            </w:r>
          </w:p>
        </w:tc>
      </w:tr>
      <w:tr w:rsidR="00FC5918" w14:paraId="75488D1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1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-ES</w:t>
            </w:r>
          </w:p>
        </w:tc>
      </w:tr>
      <w:tr w:rsidR="00FC5918" w14:paraId="75488D2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2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CA</w:t>
            </w:r>
          </w:p>
        </w:tc>
      </w:tr>
      <w:tr w:rsidR="00FC5918" w14:paraId="75488D2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23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2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CS</w:t>
            </w:r>
          </w:p>
        </w:tc>
      </w:tr>
      <w:tr w:rsidR="00FC5918" w14:paraId="75488D2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2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-FI</w:t>
            </w:r>
          </w:p>
        </w:tc>
      </w:tr>
      <w:tr w:rsidR="00FC5918" w14:paraId="75488D2B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2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-MN</w:t>
            </w:r>
          </w:p>
        </w:tc>
      </w:tr>
      <w:tr w:rsidR="00FC5918" w14:paraId="75488D2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2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BT</w:t>
            </w:r>
          </w:p>
        </w:tc>
      </w:tr>
      <w:tr w:rsidR="00FC5918" w14:paraId="75488D3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2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D34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32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3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-PE</w:t>
            </w:r>
          </w:p>
        </w:tc>
      </w:tr>
      <w:tr w:rsidR="00FC5918" w14:paraId="75488D3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3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e. 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D3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3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-LY</w:t>
            </w:r>
          </w:p>
        </w:tc>
      </w:tr>
      <w:tr w:rsidR="00FC5918" w14:paraId="75488D3D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3B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3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SG</w:t>
            </w:r>
          </w:p>
        </w:tc>
      </w:tr>
      <w:tr w:rsidR="00FC5918" w14:paraId="75488D4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3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-LU</w:t>
            </w:r>
          </w:p>
        </w:tc>
      </w:tr>
      <w:tr w:rsidR="00FC5918" w14:paraId="75488D4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4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CA</w:t>
            </w:r>
          </w:p>
        </w:tc>
      </w:tr>
      <w:tr w:rsidR="00FC5918" w14:paraId="75488D46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44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4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GT</w:t>
            </w:r>
          </w:p>
        </w:tc>
      </w:tr>
      <w:tr w:rsidR="00FC5918" w14:paraId="75488D4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4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</w:tr>
      <w:tr w:rsidR="00FC5918" w14:paraId="75488D4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4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</w:tr>
      <w:tr w:rsidR="00FC5918" w14:paraId="75488D4F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4D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4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smj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</w:p>
        </w:tc>
      </w:tr>
      <w:tr w:rsidR="00FC5918" w14:paraId="75488D5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5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-MA</w:t>
            </w:r>
          </w:p>
        </w:tc>
      </w:tr>
      <w:tr w:rsidR="00FC5918" w14:paraId="75488D5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5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DZ</w:t>
            </w:r>
            <w:proofErr w:type="spellEnd"/>
          </w:p>
        </w:tc>
      </w:tr>
      <w:tr w:rsidR="00FC5918" w14:paraId="75488D5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5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-MO</w:t>
            </w:r>
          </w:p>
        </w:tc>
      </w:tr>
      <w:tr w:rsidR="00FC5918" w14:paraId="75488D5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5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-LI</w:t>
            </w:r>
          </w:p>
        </w:tc>
      </w:tr>
      <w:tr w:rsidR="00FC5918" w14:paraId="75488D5E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5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NZ</w:t>
            </w:r>
          </w:p>
        </w:tc>
      </w:tr>
      <w:tr w:rsidR="00FC5918" w14:paraId="75488D6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5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CR</w:t>
            </w:r>
          </w:p>
        </w:tc>
      </w:tr>
      <w:tr w:rsidR="00FC5918" w14:paraId="75488D6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6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-LU</w:t>
            </w:r>
          </w:p>
        </w:tc>
      </w:tr>
      <w:tr w:rsidR="00FC5918" w14:paraId="75488D6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65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6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</w:tr>
      <w:tr w:rsidR="00FC5918" w14:paraId="75488D6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6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smj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</w:tr>
      <w:tr w:rsidR="00FC5918" w14:paraId="75488D6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6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-MA</w:t>
            </w:r>
          </w:p>
        </w:tc>
      </w:tr>
      <w:tr w:rsidR="00FC5918" w14:paraId="75488D70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6E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6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IE</w:t>
            </w:r>
          </w:p>
        </w:tc>
      </w:tr>
    </w:tbl>
    <w:p w14:paraId="75488D71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D72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71">
          <v:group id="_x0000_s2118" style="position:absolute;left:0;text-align:left;margin-left:70.6pt;margin-top:.3pt;width:470.95pt;height:0;z-index:-18659;mso-position-horizontal-relative:page" coordorigin="1412,6" coordsize="9419,0">
            <v:shape id="_x0000_s2119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2</w:t>
      </w:r>
      <w:r>
        <w:rPr>
          <w:rFonts w:ascii="Verdana" w:eastAsia="Verdana" w:hAnsi="Verdana" w:cs="Verdana"/>
          <w:i/>
          <w:sz w:val="16"/>
          <w:szCs w:val="16"/>
        </w:rPr>
        <w:t>0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D73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D76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D74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D75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D79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77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78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-PA</w:t>
            </w:r>
          </w:p>
        </w:tc>
      </w:tr>
      <w:tr w:rsidR="00FC5918" w14:paraId="75488D7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7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-MC</w:t>
            </w:r>
          </w:p>
        </w:tc>
      </w:tr>
      <w:tr w:rsidR="00FC5918" w14:paraId="75488D7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7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</w:tr>
      <w:tr w:rsidR="00FC5918" w14:paraId="75488D82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80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8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</w:p>
        </w:tc>
      </w:tr>
      <w:tr w:rsidR="00FC5918" w14:paraId="75488D8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8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-TN</w:t>
            </w:r>
          </w:p>
        </w:tc>
      </w:tr>
      <w:tr w:rsidR="00FC5918" w14:paraId="75488D8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8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</w:tr>
      <w:tr w:rsidR="00FC5918" w14:paraId="75488D8B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89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8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DO</w:t>
            </w:r>
          </w:p>
        </w:tc>
      </w:tr>
      <w:tr w:rsidR="00FC5918" w14:paraId="75488D8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8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-029</w:t>
            </w:r>
          </w:p>
        </w:tc>
      </w:tr>
      <w:tr w:rsidR="00FC5918" w14:paraId="75488D9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8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9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</w:tr>
      <w:tr w:rsidR="00FC5918" w14:paraId="75488D9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9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</w:tr>
      <w:tr w:rsidR="00FC5918" w14:paraId="75488D9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9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300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D9A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98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9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OM</w:t>
            </w:r>
          </w:p>
        </w:tc>
      </w:tr>
      <w:tr w:rsidR="00FC5918" w14:paraId="75488D9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9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DA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9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-JM</w:t>
            </w:r>
          </w:p>
        </w:tc>
      </w:tr>
      <w:tr w:rsidR="00FC5918" w14:paraId="75488DA3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A1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A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VE</w:t>
            </w:r>
          </w:p>
        </w:tc>
      </w:tr>
      <w:tr w:rsidR="00FC5918" w14:paraId="75488DA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A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RE</w:t>
            </w:r>
          </w:p>
        </w:tc>
      </w:tr>
      <w:tr w:rsidR="00FC5918" w14:paraId="75488DA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A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</w:tr>
      <w:tr w:rsidR="00FC5918" w14:paraId="75488DAC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AA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A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-FI</w:t>
            </w:r>
          </w:p>
        </w:tc>
      </w:tr>
      <w:tr w:rsidR="00FC5918" w14:paraId="75488DA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A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300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DB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B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YE</w:t>
            </w:r>
          </w:p>
        </w:tc>
      </w:tr>
      <w:tr w:rsidR="00FC5918" w14:paraId="75488DB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B3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B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DB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B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CO</w:t>
            </w:r>
          </w:p>
        </w:tc>
      </w:tr>
      <w:tr w:rsidR="00FC5918" w14:paraId="75488DBB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B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CD</w:t>
            </w:r>
          </w:p>
        </w:tc>
      </w:tr>
      <w:tr w:rsidR="00FC5918" w14:paraId="75488DB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B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RS</w:t>
            </w:r>
          </w:p>
        </w:tc>
      </w:tr>
      <w:tr w:rsidR="00FC5918" w14:paraId="75488DC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B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-FI</w:t>
            </w:r>
          </w:p>
        </w:tc>
      </w:tr>
      <w:tr w:rsidR="00FC5918" w14:paraId="75488DC4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C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300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DC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C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SY</w:t>
            </w:r>
          </w:p>
        </w:tc>
      </w:tr>
      <w:tr w:rsidR="00FC5918" w14:paraId="75488DC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C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C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BZ</w:t>
            </w:r>
          </w:p>
        </w:tc>
      </w:tr>
      <w:tr w:rsidR="00FC5918" w14:paraId="75488DCD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CB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C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-PE</w:t>
            </w:r>
          </w:p>
        </w:tc>
      </w:tr>
      <w:tr w:rsidR="00FC5918" w14:paraId="75488DD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C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SN</w:t>
            </w:r>
          </w:p>
        </w:tc>
      </w:tr>
      <w:tr w:rsidR="00FC5918" w14:paraId="75488DD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D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-RS</w:t>
            </w:r>
          </w:p>
        </w:tc>
      </w:tr>
      <w:tr w:rsidR="00FC5918" w14:paraId="75488DD6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D4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D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300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</w:tbl>
    <w:p w14:paraId="75488DD7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DD8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72">
          <v:group id="_x0000_s2116" style="position:absolute;left:0;text-align:left;margin-left:70.6pt;margin-top:.3pt;width:470.95pt;height:0;z-index:-18658;mso-position-horizontal-relative:page" coordorigin="1412,6" coordsize="9419,0">
            <v:shape id="_x0000_s2117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2</w:t>
      </w:r>
      <w:r>
        <w:rPr>
          <w:rFonts w:ascii="Verdana" w:eastAsia="Verdana" w:hAnsi="Verdana" w:cs="Verdana"/>
          <w:i/>
          <w:sz w:val="16"/>
          <w:szCs w:val="16"/>
        </w:rPr>
        <w:t>1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DD9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DDC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DDA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DDB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DDF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DD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D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-JO</w:t>
            </w:r>
          </w:p>
        </w:tc>
      </w:tr>
      <w:tr w:rsidR="00FC5918" w14:paraId="75488DE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E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-TT</w:t>
            </w:r>
          </w:p>
        </w:tc>
      </w:tr>
      <w:tr w:rsidR="00FC5918" w14:paraId="75488DE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E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AR</w:t>
            </w:r>
          </w:p>
        </w:tc>
      </w:tr>
      <w:tr w:rsidR="00FC5918" w14:paraId="75488DE8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E6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E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</w:tr>
      <w:tr w:rsidR="00FC5918" w14:paraId="75488DE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E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-ME</w:t>
            </w:r>
          </w:p>
        </w:tc>
      </w:tr>
      <w:tr w:rsidR="00FC5918" w14:paraId="75488DE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E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300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DF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EF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F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-LB</w:t>
            </w:r>
            <w:proofErr w:type="spellEnd"/>
          </w:p>
        </w:tc>
      </w:tr>
      <w:tr w:rsidR="00FC5918" w14:paraId="75488DF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F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ZW</w:t>
            </w:r>
            <w:proofErr w:type="spellEnd"/>
          </w:p>
        </w:tc>
      </w:tr>
      <w:tr w:rsidR="00FC5918" w14:paraId="75488DF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F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-EC</w:t>
            </w:r>
          </w:p>
        </w:tc>
      </w:tr>
      <w:tr w:rsidR="00FC5918" w14:paraId="75488DF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F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CI</w:t>
            </w:r>
          </w:p>
        </w:tc>
      </w:tr>
      <w:tr w:rsidR="00FC5918" w14:paraId="75488DF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F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-ME</w:t>
            </w:r>
          </w:p>
        </w:tc>
      </w:tr>
      <w:tr w:rsidR="00FC5918" w14:paraId="75488E00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FE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DF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340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E0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0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-KW</w:t>
            </w:r>
          </w:p>
        </w:tc>
      </w:tr>
      <w:tr w:rsidR="00FC5918" w14:paraId="75488E0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0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-PH</w:t>
            </w:r>
          </w:p>
        </w:tc>
      </w:tr>
      <w:tr w:rsidR="00FC5918" w14:paraId="75488E09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07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0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CL</w:t>
            </w:r>
          </w:p>
        </w:tc>
      </w:tr>
      <w:tr w:rsidR="00FC5918" w14:paraId="75488E0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0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-ML</w:t>
            </w:r>
          </w:p>
        </w:tc>
      </w:tr>
      <w:tr w:rsidR="00FC5918" w14:paraId="75488E0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0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380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E12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10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1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AE</w:t>
            </w:r>
          </w:p>
        </w:tc>
      </w:tr>
      <w:tr w:rsidR="00FC5918" w14:paraId="75488E1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1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1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E1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1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UY</w:t>
            </w:r>
          </w:p>
        </w:tc>
      </w:tr>
      <w:tr w:rsidR="00FC5918" w14:paraId="75488E1B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19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1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-MA</w:t>
            </w:r>
          </w:p>
        </w:tc>
      </w:tr>
      <w:tr w:rsidR="00FC5918" w14:paraId="75488E1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1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E2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1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BH</w:t>
            </w:r>
            <w:proofErr w:type="spellEnd"/>
          </w:p>
        </w:tc>
      </w:tr>
      <w:tr w:rsidR="00FC5918" w14:paraId="75488E2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2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-HK</w:t>
            </w:r>
          </w:p>
        </w:tc>
      </w:tr>
      <w:tr w:rsidR="00FC5918" w14:paraId="75488E2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2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-PY</w:t>
            </w:r>
          </w:p>
        </w:tc>
      </w:tr>
      <w:tr w:rsidR="00FC5918" w14:paraId="75488E2A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2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-HT</w:t>
            </w:r>
          </w:p>
        </w:tc>
      </w:tr>
      <w:tr w:rsidR="00FC5918" w14:paraId="75488E2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2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E3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2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QA</w:t>
            </w:r>
          </w:p>
        </w:tc>
      </w:tr>
      <w:tr w:rsidR="00FC5918" w14:paraId="75488E33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31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3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</w:tr>
      <w:tr w:rsidR="00FC5918" w14:paraId="75488E3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3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BO</w:t>
            </w:r>
          </w:p>
        </w:tc>
      </w:tr>
      <w:tr w:rsidR="00FC5918" w14:paraId="75488E3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3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E3C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3A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3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</w:tbl>
    <w:p w14:paraId="75488E3D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E3E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73">
          <v:group id="_x0000_s2114" style="position:absolute;left:0;text-align:left;margin-left:70.6pt;margin-top:.3pt;width:470.95pt;height:0;z-index:-18657;mso-position-horizontal-relative:page" coordorigin="1412,6" coordsize="9419,0">
            <v:shape id="_x0000_s2115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2</w:t>
      </w:r>
      <w:r>
        <w:rPr>
          <w:rFonts w:ascii="Verdana" w:eastAsia="Verdana" w:hAnsi="Verdana" w:cs="Verdana"/>
          <w:i/>
          <w:sz w:val="16"/>
          <w:szCs w:val="16"/>
        </w:rPr>
        <w:t>2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E3F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E42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E40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E41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E45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43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44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-MY</w:t>
            </w:r>
          </w:p>
        </w:tc>
      </w:tr>
      <w:tr w:rsidR="00FC5918" w14:paraId="75488E4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4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SV</w:t>
            </w:r>
          </w:p>
        </w:tc>
      </w:tr>
      <w:tr w:rsidR="00FC5918" w14:paraId="75488E4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4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E4E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4C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4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E5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4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SG</w:t>
            </w:r>
          </w:p>
        </w:tc>
      </w:tr>
      <w:tr w:rsidR="00FC5918" w14:paraId="75488E5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5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</w:t>
            </w:r>
            <w:proofErr w:type="spellEnd"/>
          </w:p>
        </w:tc>
      </w:tr>
      <w:tr w:rsidR="00FC5918" w14:paraId="75488E5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55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5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ID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E5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5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AE</w:t>
            </w:r>
          </w:p>
        </w:tc>
      </w:tr>
      <w:tr w:rsidR="00FC5918" w14:paraId="75488E5D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5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NI</w:t>
            </w:r>
          </w:p>
        </w:tc>
      </w:tr>
      <w:tr w:rsidR="00FC5918" w14:paraId="75488E6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5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E6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6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-PR</w:t>
            </w:r>
          </w:p>
        </w:tc>
      </w:tr>
      <w:tr w:rsidR="00FC5918" w14:paraId="75488E66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64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6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E6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6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</w:t>
            </w:r>
          </w:p>
        </w:tc>
      </w:tr>
      <w:tr w:rsidR="00FC5918" w14:paraId="75488E6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6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E6F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6D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6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E7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7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E75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73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CU</w:t>
            </w:r>
          </w:p>
        </w:tc>
      </w:tr>
      <w:tr w:rsidR="00FC5918" w14:paraId="75488E78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76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7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E7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7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-YE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E7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7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</w:tr>
      <w:tr w:rsidR="00FC5918" w14:paraId="75488E81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7F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8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</w:p>
        </w:tc>
      </w:tr>
      <w:tr w:rsidR="00FC5918" w14:paraId="75488E8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8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</w:tr>
      <w:tr w:rsidR="00FC5918" w14:paraId="75488E8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8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-Latn</w:t>
            </w:r>
            <w:proofErr w:type="spellEnd"/>
          </w:p>
        </w:tc>
      </w:tr>
      <w:tr w:rsidR="00FC5918" w14:paraId="75488E8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8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smn</w:t>
            </w:r>
            <w:proofErr w:type="spellEnd"/>
          </w:p>
        </w:tc>
      </w:tr>
      <w:tr w:rsidR="00FC5918" w14:paraId="75488E8D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8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</w:tr>
      <w:tr w:rsidR="00FC5918" w14:paraId="75488E90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8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sms</w:t>
            </w:r>
            <w:proofErr w:type="spellEnd"/>
          </w:p>
        </w:tc>
      </w:tr>
      <w:tr w:rsidR="00FC5918" w14:paraId="75488E93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9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proofErr w:type="spellEnd"/>
          </w:p>
        </w:tc>
      </w:tr>
      <w:tr w:rsidR="00FC5918" w14:paraId="75488E9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9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nn</w:t>
            </w:r>
            <w:proofErr w:type="spellEnd"/>
          </w:p>
        </w:tc>
      </w:tr>
      <w:tr w:rsidR="00FC5918" w14:paraId="75488E99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97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9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bs</w:t>
            </w:r>
          </w:p>
        </w:tc>
      </w:tr>
      <w:tr w:rsidR="00FC5918" w14:paraId="75488E9C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9A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-Latn</w:t>
            </w:r>
            <w:proofErr w:type="spellEnd"/>
          </w:p>
        </w:tc>
      </w:tr>
      <w:tr w:rsidR="00FC5918" w14:paraId="75488E9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9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sma</w:t>
            </w:r>
            <w:proofErr w:type="spellEnd"/>
          </w:p>
        </w:tc>
      </w:tr>
      <w:tr w:rsidR="00FC5918" w14:paraId="75488EA2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A0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A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</w:tbl>
    <w:p w14:paraId="75488EA3" w14:textId="77777777" w:rsidR="00FC5918" w:rsidRDefault="00FC5918">
      <w:pPr>
        <w:spacing w:before="19" w:line="260" w:lineRule="exact"/>
        <w:rPr>
          <w:sz w:val="26"/>
          <w:szCs w:val="26"/>
        </w:rPr>
      </w:pPr>
    </w:p>
    <w:p w14:paraId="75488EA4" w14:textId="77777777" w:rsidR="00FC5918" w:rsidRDefault="00000000">
      <w:pPr>
        <w:spacing w:before="32"/>
        <w:ind w:right="1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320" w:bottom="280" w:left="1340" w:header="0" w:footer="905" w:gutter="0"/>
          <w:cols w:space="720"/>
        </w:sectPr>
      </w:pPr>
      <w:r>
        <w:pict w14:anchorId="7548A674">
          <v:group id="_x0000_s2112" style="position:absolute;left:0;text-align:left;margin-left:70.6pt;margin-top:.3pt;width:470.95pt;height:0;z-index:-18656;mso-position-horizontal-relative:page" coordorigin="1412,6" coordsize="9419,0">
            <v:shape id="_x0000_s2113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2</w:t>
      </w:r>
      <w:r>
        <w:rPr>
          <w:rFonts w:ascii="Verdana" w:eastAsia="Verdana" w:hAnsi="Verdana" w:cs="Verdana"/>
          <w:i/>
          <w:sz w:val="16"/>
          <w:szCs w:val="16"/>
        </w:rPr>
        <w:t>3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EA5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5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815"/>
      </w:tblGrid>
      <w:tr w:rsidR="00FC5918" w14:paraId="75488EA8" w14:textId="77777777">
        <w:trPr>
          <w:trHeight w:hRule="exact" w:val="353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EA6" w14:textId="77777777" w:rsidR="00FC5918" w:rsidRDefault="00000000">
            <w:pPr>
              <w:spacing w:before="66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EA7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</w:p>
        </w:tc>
      </w:tr>
      <w:tr w:rsidR="00FC5918" w14:paraId="75488EAB" w14:textId="77777777">
        <w:trPr>
          <w:trHeight w:hRule="exact" w:val="399"/>
        </w:trPr>
        <w:tc>
          <w:tcPr>
            <w:tcW w:w="137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A9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AA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</w:tr>
      <w:tr w:rsidR="00FC5918" w14:paraId="75488EAE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AC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</w:tr>
      <w:tr w:rsidR="00FC5918" w14:paraId="75488EB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A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</w:tr>
      <w:tr w:rsidR="00FC5918" w14:paraId="75488EB4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B2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B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m-T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</w:p>
        </w:tc>
      </w:tr>
      <w:tr w:rsidR="00FC5918" w14:paraId="75488EB7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B5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</w:p>
        </w:tc>
      </w:tr>
      <w:tr w:rsidR="00FC5918" w14:paraId="75488EB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B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nb</w:t>
            </w:r>
            <w:proofErr w:type="spellEnd"/>
          </w:p>
        </w:tc>
      </w:tr>
      <w:tr w:rsidR="00FC5918" w14:paraId="75488EBD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BB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B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sr</w:t>
            </w:r>
            <w:proofErr w:type="spellEnd"/>
          </w:p>
        </w:tc>
      </w:tr>
      <w:tr w:rsidR="00FC5918" w14:paraId="75488EC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B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B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</w:tr>
      <w:tr w:rsidR="00FC5918" w14:paraId="75488EC3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C1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dsb</w:t>
            </w:r>
            <w:proofErr w:type="spellEnd"/>
          </w:p>
        </w:tc>
      </w:tr>
      <w:tr w:rsidR="00FC5918" w14:paraId="75488EC6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C4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smj</w:t>
            </w:r>
            <w:proofErr w:type="spellEnd"/>
          </w:p>
        </w:tc>
      </w:tr>
      <w:tr w:rsidR="00FC5918" w14:paraId="75488EC9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C7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8ECC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CA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C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-Latn</w:t>
            </w:r>
            <w:proofErr w:type="spellEnd"/>
          </w:p>
        </w:tc>
      </w:tr>
      <w:tr w:rsidR="00FC5918" w14:paraId="75488ECF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CD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8ED2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D0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</w:p>
        </w:tc>
      </w:tr>
      <w:tr w:rsidR="00FC5918" w14:paraId="75488ED5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D3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D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8ED8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D6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</w:p>
        </w:tc>
      </w:tr>
      <w:tr w:rsidR="00FC5918" w14:paraId="75488EDB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D9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iu-Latn</w:t>
            </w:r>
            <w:proofErr w:type="spellEnd"/>
          </w:p>
        </w:tc>
      </w:tr>
      <w:tr w:rsidR="00FC5918" w14:paraId="75488EDE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DC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D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m-Latn</w:t>
            </w:r>
            <w:proofErr w:type="spellEnd"/>
          </w:p>
        </w:tc>
      </w:tr>
      <w:tr w:rsidR="00FC5918" w14:paraId="75488EE1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D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E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</w:p>
        </w:tc>
      </w:tr>
      <w:tr w:rsidR="00FC5918" w14:paraId="75488EE4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E2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</w:p>
        </w:tc>
      </w:tr>
      <w:tr w:rsidR="00FC5918" w14:paraId="75488EE7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E5" w14:textId="77777777" w:rsidR="00FC5918" w:rsidRDefault="00000000">
            <w:pPr>
              <w:spacing w:before="92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E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8EEA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E8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EED" w14:textId="77777777">
        <w:trPr>
          <w:trHeight w:hRule="exact" w:val="384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EB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0x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-01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  <w:tr w:rsidR="00FC5918" w14:paraId="75488EF0" w14:textId="77777777">
        <w:trPr>
          <w:trHeight w:hRule="exact" w:val="382"/>
        </w:trPr>
        <w:tc>
          <w:tcPr>
            <w:tcW w:w="1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EE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EEE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6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</w:p>
        </w:tc>
      </w:tr>
    </w:tbl>
    <w:p w14:paraId="75488EF1" w14:textId="77777777" w:rsidR="00FC5918" w:rsidRDefault="00FC5918">
      <w:pPr>
        <w:spacing w:before="8" w:line="140" w:lineRule="exact"/>
        <w:rPr>
          <w:sz w:val="14"/>
          <w:szCs w:val="14"/>
        </w:rPr>
      </w:pPr>
    </w:p>
    <w:p w14:paraId="75488EF2" w14:textId="77777777" w:rsidR="00FC5918" w:rsidRDefault="00000000">
      <w:pPr>
        <w:spacing w:before="34" w:line="200" w:lineRule="exact"/>
        <w:ind w:left="140" w:right="42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me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e m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e m</w:t>
      </w:r>
      <w:r>
        <w:rPr>
          <w:rFonts w:ascii="Verdana" w:eastAsia="Verdana" w:hAnsi="Verdana" w:cs="Verdana"/>
          <w:spacing w:val="1"/>
          <w:sz w:val="18"/>
          <w:szCs w:val="18"/>
        </w:rPr>
        <w:t>et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2"/>
          <w:sz w:val="18"/>
          <w:szCs w:val="18"/>
        </w:rPr>
        <w:t>c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u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mary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rt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ach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id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3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ce</w:t>
      </w:r>
      <w:r>
        <w:rPr>
          <w:rFonts w:ascii="Verdana" w:eastAsia="Verdana" w:hAnsi="Verdana" w:cs="Verdana"/>
          <w:spacing w:val="1"/>
          <w:sz w:val="18"/>
          <w:szCs w:val="18"/>
        </w:rPr>
        <w:t>di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La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age 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. 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e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can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e se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ol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proofErr w:type="spellEnd"/>
      <w:r>
        <w:rPr>
          <w:rFonts w:ascii="Verdana" w:eastAsia="Verdana" w:hAnsi="Verdana" w:cs="Verdana"/>
          <w:sz w:val="18"/>
          <w:szCs w:val="18"/>
        </w:rPr>
        <w:t>.</w:t>
      </w:r>
    </w:p>
    <w:p w14:paraId="75488EF3" w14:textId="77777777" w:rsidR="00FC5918" w:rsidRDefault="00FC5918">
      <w:pPr>
        <w:spacing w:before="8" w:line="140" w:lineRule="exact"/>
        <w:rPr>
          <w:sz w:val="15"/>
          <w:szCs w:val="15"/>
        </w:rPr>
      </w:pPr>
    </w:p>
    <w:tbl>
      <w:tblPr>
        <w:tblW w:w="0" w:type="auto"/>
        <w:tblInd w:w="4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3635"/>
      </w:tblGrid>
      <w:tr w:rsidR="00FC5918" w14:paraId="75488EF6" w14:textId="77777777">
        <w:trPr>
          <w:trHeight w:hRule="exact" w:val="354"/>
        </w:trPr>
        <w:tc>
          <w:tcPr>
            <w:tcW w:w="1716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EF4" w14:textId="77777777" w:rsidR="00FC5918" w:rsidRDefault="00000000">
            <w:pPr>
              <w:spacing w:before="6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363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EF5" w14:textId="77777777" w:rsidR="00FC5918" w:rsidRDefault="00000000">
            <w:pPr>
              <w:spacing w:before="6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)</w:t>
            </w:r>
          </w:p>
        </w:tc>
      </w:tr>
      <w:tr w:rsidR="00FC5918" w14:paraId="75488EF9" w14:textId="77777777">
        <w:trPr>
          <w:trHeight w:hRule="exact" w:val="396"/>
        </w:trPr>
        <w:tc>
          <w:tcPr>
            <w:tcW w:w="1716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F7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363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F8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g)</w:t>
            </w:r>
          </w:p>
        </w:tc>
      </w:tr>
      <w:tr w:rsidR="00FC5918" w14:paraId="75488EFC" w14:textId="77777777">
        <w:trPr>
          <w:trHeight w:hRule="exact" w:val="384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F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</w:tr>
      <w:tr w:rsidR="00FC5918" w14:paraId="75488EFF" w14:textId="77777777">
        <w:trPr>
          <w:trHeight w:hRule="exact" w:val="382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E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cl</w:t>
            </w:r>
            <w:proofErr w:type="spellEnd"/>
          </w:p>
        </w:tc>
      </w:tr>
      <w:tr w:rsidR="00FC5918" w14:paraId="75488F02" w14:textId="77777777">
        <w:trPr>
          <w:trHeight w:hRule="exact" w:val="382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</w:tr>
    </w:tbl>
    <w:p w14:paraId="75488F03" w14:textId="77777777" w:rsidR="00FC5918" w:rsidRDefault="00FC5918">
      <w:pPr>
        <w:sectPr w:rsidR="00FC5918">
          <w:footerReference w:type="default" r:id="rId35"/>
          <w:pgSz w:w="12240" w:h="15840"/>
          <w:pgMar w:top="980" w:right="1300" w:bottom="280" w:left="1300" w:header="0" w:footer="1431" w:gutter="0"/>
          <w:pgNumType w:start="24"/>
          <w:cols w:space="720"/>
        </w:sectPr>
      </w:pPr>
    </w:p>
    <w:p w14:paraId="75488F04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3635"/>
      </w:tblGrid>
      <w:tr w:rsidR="00FC5918" w14:paraId="75488F07" w14:textId="77777777">
        <w:trPr>
          <w:trHeight w:hRule="exact" w:val="353"/>
        </w:trPr>
        <w:tc>
          <w:tcPr>
            <w:tcW w:w="1716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05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363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06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)</w:t>
            </w:r>
          </w:p>
        </w:tc>
      </w:tr>
      <w:tr w:rsidR="00FC5918" w14:paraId="75488F0A" w14:textId="77777777">
        <w:trPr>
          <w:trHeight w:hRule="exact" w:val="399"/>
        </w:trPr>
        <w:tc>
          <w:tcPr>
            <w:tcW w:w="1716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08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363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09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</w:tr>
      <w:tr w:rsidR="00FC5918" w14:paraId="75488F0D" w14:textId="77777777">
        <w:trPr>
          <w:trHeight w:hRule="exact" w:val="382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</w:tr>
      <w:tr w:rsidR="00FC5918" w14:paraId="75488F10" w14:textId="77777777">
        <w:trPr>
          <w:trHeight w:hRule="exact" w:val="382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</w:tr>
      <w:tr w:rsidR="00FC5918" w14:paraId="75488F13" w14:textId="77777777">
        <w:trPr>
          <w:trHeight w:hRule="exact" w:val="384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1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1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</w:tr>
      <w:tr w:rsidR="00FC5918" w14:paraId="75488F16" w14:textId="77777777">
        <w:trPr>
          <w:trHeight w:hRule="exact" w:val="382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1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proofErr w:type="spellEnd"/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9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&gt;</w:t>
            </w:r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proofErr w:type="spellEnd"/>
          </w:p>
        </w:tc>
      </w:tr>
      <w:tr w:rsidR="00FC5918" w14:paraId="75488F19" w14:textId="77777777">
        <w:trPr>
          <w:trHeight w:hRule="exact" w:val="382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proofErr w:type="spellEnd"/>
          </w:p>
        </w:tc>
      </w:tr>
      <w:tr w:rsidR="00FC5918" w14:paraId="75488F1C" w14:textId="77777777">
        <w:trPr>
          <w:trHeight w:hRule="exact" w:val="384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1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proofErr w:type="spellEnd"/>
            <w:r>
              <w:rPr>
                <w:rFonts w:ascii="Verdana" w:eastAsia="Verdana" w:hAnsi="Verdana" w:cs="Verdana"/>
                <w:color w:val="0066FF"/>
                <w:spacing w:val="-2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1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0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&gt;</w:t>
            </w:r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1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proofErr w:type="spellEnd"/>
          </w:p>
        </w:tc>
      </w:tr>
      <w:tr w:rsidR="00FC5918" w14:paraId="75488F1F" w14:textId="77777777">
        <w:trPr>
          <w:trHeight w:hRule="exact" w:val="382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proofErr w:type="spellEnd"/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1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1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&gt;</w:t>
            </w:r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proofErr w:type="spellEnd"/>
          </w:p>
        </w:tc>
      </w:tr>
      <w:tr w:rsidR="00FC5918" w14:paraId="75488F22" w14:textId="77777777">
        <w:trPr>
          <w:trHeight w:hRule="exact" w:val="384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proofErr w:type="spellEnd"/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1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2&gt;</w:t>
            </w:r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eb</w:t>
            </w:r>
            <w:proofErr w:type="spellEnd"/>
          </w:p>
        </w:tc>
      </w:tr>
      <w:tr w:rsidR="00FC5918" w14:paraId="75488F25" w14:textId="77777777">
        <w:trPr>
          <w:trHeight w:hRule="exact" w:val="382"/>
        </w:trPr>
        <w:tc>
          <w:tcPr>
            <w:tcW w:w="1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proofErr w:type="spellEnd"/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1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3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&gt;</w:t>
            </w:r>
          </w:p>
        </w:tc>
        <w:tc>
          <w:tcPr>
            <w:tcW w:w="3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eb</w:t>
            </w:r>
            <w:proofErr w:type="spellEnd"/>
          </w:p>
        </w:tc>
      </w:tr>
    </w:tbl>
    <w:p w14:paraId="75488F26" w14:textId="77777777" w:rsidR="00FC5918" w:rsidRDefault="00FC5918">
      <w:pPr>
        <w:spacing w:line="200" w:lineRule="exact"/>
      </w:pPr>
    </w:p>
    <w:p w14:paraId="75488F27" w14:textId="77777777" w:rsidR="00FC5918" w:rsidRDefault="00FC5918">
      <w:pPr>
        <w:spacing w:line="200" w:lineRule="exact"/>
      </w:pPr>
    </w:p>
    <w:p w14:paraId="75488F28" w14:textId="77777777" w:rsidR="00FC5918" w:rsidRDefault="00FC5918">
      <w:pPr>
        <w:spacing w:before="9" w:line="280" w:lineRule="exact"/>
        <w:rPr>
          <w:sz w:val="28"/>
          <w:szCs w:val="28"/>
        </w:rPr>
      </w:pPr>
    </w:p>
    <w:p w14:paraId="75488F29" w14:textId="77777777" w:rsidR="00FC5918" w:rsidRDefault="00000000">
      <w:pPr>
        <w:spacing w:before="23"/>
        <w:ind w:left="100" w:right="5733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spacing w:val="-5"/>
        </w:rPr>
        <w:t>2.2.</w:t>
      </w:r>
      <w:r>
        <w:rPr>
          <w:rFonts w:ascii="Verdana" w:eastAsia="Verdana" w:hAnsi="Verdana" w:cs="Verdana"/>
          <w:b/>
        </w:rPr>
        <w:t xml:space="preserve">1 </w:t>
      </w:r>
      <w:r>
        <w:rPr>
          <w:rFonts w:ascii="Verdana" w:eastAsia="Verdana" w:hAnsi="Verdana" w:cs="Verdana"/>
          <w:b/>
          <w:spacing w:val="28"/>
        </w:rPr>
        <w:t xml:space="preserve"> </w:t>
      </w:r>
      <w:r>
        <w:rPr>
          <w:rFonts w:ascii="Verdana" w:eastAsia="Verdana" w:hAnsi="Verdana" w:cs="Verdana"/>
          <w:b/>
          <w:spacing w:val="-5"/>
        </w:rPr>
        <w:t>Lo</w:t>
      </w:r>
      <w:r>
        <w:rPr>
          <w:rFonts w:ascii="Verdana" w:eastAsia="Verdana" w:hAnsi="Verdana" w:cs="Verdana"/>
          <w:b/>
          <w:spacing w:val="-4"/>
        </w:rPr>
        <w:t>c</w:t>
      </w:r>
      <w:r>
        <w:rPr>
          <w:rFonts w:ascii="Verdana" w:eastAsia="Verdana" w:hAnsi="Verdana" w:cs="Verdana"/>
          <w:b/>
          <w:spacing w:val="-6"/>
        </w:rPr>
        <w:t>al</w:t>
      </w:r>
      <w:r>
        <w:rPr>
          <w:rFonts w:ascii="Verdana" w:eastAsia="Verdana" w:hAnsi="Verdana" w:cs="Verdana"/>
          <w:b/>
        </w:rPr>
        <w:t>e</w:t>
      </w:r>
      <w:r>
        <w:rPr>
          <w:rFonts w:ascii="Verdana" w:eastAsia="Verdana" w:hAnsi="Verdana" w:cs="Verdana"/>
          <w:b/>
          <w:spacing w:val="-15"/>
        </w:rPr>
        <w:t xml:space="preserve"> </w:t>
      </w:r>
      <w:r>
        <w:rPr>
          <w:rFonts w:ascii="Verdana" w:eastAsia="Verdana" w:hAnsi="Verdana" w:cs="Verdana"/>
          <w:b/>
          <w:spacing w:val="-3"/>
        </w:rPr>
        <w:t>N</w:t>
      </w:r>
      <w:r>
        <w:rPr>
          <w:rFonts w:ascii="Verdana" w:eastAsia="Verdana" w:hAnsi="Verdana" w:cs="Verdana"/>
          <w:b/>
          <w:spacing w:val="-6"/>
        </w:rPr>
        <w:t>a</w:t>
      </w:r>
      <w:r>
        <w:rPr>
          <w:rFonts w:ascii="Verdana" w:eastAsia="Verdana" w:hAnsi="Verdana" w:cs="Verdana"/>
          <w:b/>
          <w:spacing w:val="-4"/>
        </w:rPr>
        <w:t>m</w:t>
      </w:r>
      <w:r>
        <w:rPr>
          <w:rFonts w:ascii="Verdana" w:eastAsia="Verdana" w:hAnsi="Verdana" w:cs="Verdana"/>
          <w:b/>
          <w:spacing w:val="-3"/>
        </w:rPr>
        <w:t>e</w:t>
      </w:r>
      <w:r>
        <w:rPr>
          <w:rFonts w:ascii="Verdana" w:eastAsia="Verdana" w:hAnsi="Verdana" w:cs="Verdana"/>
          <w:b/>
        </w:rPr>
        <w:t>s</w:t>
      </w:r>
      <w:r>
        <w:rPr>
          <w:rFonts w:ascii="Verdana" w:eastAsia="Verdana" w:hAnsi="Verdana" w:cs="Verdana"/>
          <w:b/>
          <w:spacing w:val="-19"/>
        </w:rPr>
        <w:t xml:space="preserve"> </w:t>
      </w:r>
      <w:r>
        <w:rPr>
          <w:rFonts w:ascii="Verdana" w:eastAsia="Verdana" w:hAnsi="Verdana" w:cs="Verdana"/>
          <w:b/>
          <w:spacing w:val="-3"/>
        </w:rPr>
        <w:t>w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4"/>
        </w:rPr>
        <w:t>t</w:t>
      </w:r>
      <w:r>
        <w:rPr>
          <w:rFonts w:ascii="Verdana" w:eastAsia="Verdana" w:hAnsi="Verdana" w:cs="Verdana"/>
          <w:b/>
          <w:spacing w:val="-5"/>
        </w:rPr>
        <w:t>hou</w:t>
      </w:r>
      <w:r>
        <w:rPr>
          <w:rFonts w:ascii="Verdana" w:eastAsia="Verdana" w:hAnsi="Verdana" w:cs="Verdana"/>
          <w:b/>
        </w:rPr>
        <w:t>t</w:t>
      </w:r>
      <w:r>
        <w:rPr>
          <w:rFonts w:ascii="Verdana" w:eastAsia="Verdana" w:hAnsi="Verdana" w:cs="Verdana"/>
          <w:b/>
          <w:spacing w:val="-14"/>
        </w:rPr>
        <w:t xml:space="preserve"> </w:t>
      </w:r>
      <w:r>
        <w:rPr>
          <w:rFonts w:ascii="Verdana" w:eastAsia="Verdana" w:hAnsi="Verdana" w:cs="Verdana"/>
          <w:b/>
          <w:spacing w:val="-5"/>
        </w:rPr>
        <w:t>LC</w:t>
      </w:r>
      <w:r>
        <w:rPr>
          <w:rFonts w:ascii="Verdana" w:eastAsia="Verdana" w:hAnsi="Verdana" w:cs="Verdana"/>
          <w:b/>
          <w:spacing w:val="-6"/>
        </w:rPr>
        <w:t>I</w:t>
      </w:r>
      <w:r>
        <w:rPr>
          <w:rFonts w:ascii="Verdana" w:eastAsia="Verdana" w:hAnsi="Verdana" w:cs="Verdana"/>
          <w:b/>
          <w:spacing w:val="-5"/>
        </w:rPr>
        <w:t>D</w:t>
      </w:r>
      <w:r>
        <w:rPr>
          <w:rFonts w:ascii="Verdana" w:eastAsia="Verdana" w:hAnsi="Verdana" w:cs="Verdana"/>
          <w:b/>
        </w:rPr>
        <w:t>s</w:t>
      </w:r>
    </w:p>
    <w:p w14:paraId="75488F2A" w14:textId="77777777" w:rsidR="00FC5918" w:rsidRDefault="00FC5918">
      <w:pPr>
        <w:spacing w:before="9" w:line="180" w:lineRule="exact"/>
        <w:rPr>
          <w:sz w:val="18"/>
          <w:szCs w:val="18"/>
        </w:rPr>
      </w:pPr>
    </w:p>
    <w:p w14:paraId="75488F2B" w14:textId="77777777" w:rsidR="00FC5918" w:rsidRDefault="00000000">
      <w:pPr>
        <w:spacing w:line="200" w:lineRule="exact"/>
        <w:ind w:left="100" w:right="959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-1"/>
          <w:sz w:val="18"/>
          <w:szCs w:val="18"/>
        </w:rPr>
        <w:t>Ev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ame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t 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ass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d L</w:t>
      </w:r>
      <w:r>
        <w:rPr>
          <w:rFonts w:ascii="Verdana" w:eastAsia="Verdana" w:hAnsi="Verdana" w:cs="Verdana"/>
          <w:spacing w:val="1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D M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-2"/>
          <w:sz w:val="18"/>
          <w:szCs w:val="18"/>
        </w:rPr>
        <w:t>p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rar</w:t>
      </w:r>
      <w:r>
        <w:rPr>
          <w:rFonts w:ascii="Verdana" w:eastAsia="Verdana" w:hAnsi="Verdana" w:cs="Verdana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gi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 xml:space="preserve">Ds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n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ollo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ble</w:t>
      </w:r>
      <w:proofErr w:type="spellEnd"/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ap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li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2"/>
          <w:sz w:val="18"/>
          <w:szCs w:val="18"/>
        </w:rPr>
        <w:t>.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&lt;14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se l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ca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am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color w:val="000000"/>
          <w:sz w:val="18"/>
          <w:szCs w:val="18"/>
        </w:rPr>
        <w:t>e 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y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hyperlink r:id="rId36"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[</w:t>
        </w:r>
        <w:proofErr w:type="spellStart"/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R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FC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5646</w:t>
        </w:r>
        <w:proofErr w:type="spellEnd"/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]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</w:rPr>
          <w:t xml:space="preserve"> </w:t>
        </w:r>
        <w:r w:rsidR="00FC5918">
          <w:rPr>
            <w:rFonts w:ascii="Verdana" w:eastAsia="Verdana" w:hAnsi="Verdana" w:cs="Verdana"/>
            <w:color w:val="000000"/>
            <w:spacing w:val="1"/>
            <w:sz w:val="18"/>
            <w:szCs w:val="18"/>
          </w:rPr>
          <w:t>l</w:t>
        </w:r>
      </w:hyperlink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age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ag.</w:t>
      </w:r>
    </w:p>
    <w:p w14:paraId="75488F2C" w14:textId="77777777" w:rsidR="00FC5918" w:rsidRDefault="00FC5918">
      <w:pPr>
        <w:spacing w:before="6" w:line="140" w:lineRule="exact"/>
        <w:rPr>
          <w:sz w:val="14"/>
          <w:szCs w:val="14"/>
        </w:rPr>
      </w:pPr>
    </w:p>
    <w:p w14:paraId="75488F2D" w14:textId="77777777" w:rsidR="00FC5918" w:rsidRDefault="00000000">
      <w:pPr>
        <w:spacing w:before="28"/>
        <w:ind w:left="820" w:right="222"/>
        <w:rPr>
          <w:rFonts w:ascii="Verdana" w:eastAsia="Verdana" w:hAnsi="Verdana" w:cs="Verdana"/>
          <w:sz w:val="18"/>
          <w:szCs w:val="18"/>
        </w:rPr>
      </w:pPr>
      <w:r>
        <w:pict w14:anchorId="7548A675">
          <v:group id="_x0000_s2110" style="position:absolute;left:0;text-align:left;margin-left:70.6pt;margin-top:700.2pt;width:470.95pt;height:0;z-index:-18655;mso-position-horizontal-relative:page;mso-position-vertical-relative:page" coordorigin="1412,14004" coordsize="9419,0">
            <v:shape id="_x0000_s2111" style="position:absolute;left:1412;top:14004;width:9419;height:0" coordorigin="1412,14004" coordsize="9419,0" path="m1412,14004r9419,e" filled="f" strokeweight=".58pt">
              <v:path arrowok="t"/>
            </v:shape>
            <w10:wrap anchorx="page" anchory="page"/>
          </v:group>
        </w:pict>
      </w:r>
      <w:r>
        <w:rPr>
          <w:rFonts w:ascii="Verdana" w:eastAsia="Verdana" w:hAnsi="Verdana" w:cs="Verdana"/>
          <w:b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te: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>D ass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fo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Names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2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>Ds are t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po</w:t>
      </w:r>
      <w:r>
        <w:rPr>
          <w:rFonts w:ascii="Verdana" w:eastAsia="Verdana" w:hAnsi="Verdana" w:cs="Verdana"/>
          <w:sz w:val="18"/>
          <w:szCs w:val="18"/>
        </w:rPr>
        <w:t>rary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a</w:t>
      </w:r>
      <w:r>
        <w:rPr>
          <w:rFonts w:ascii="Verdana" w:eastAsia="Verdana" w:hAnsi="Verdana" w:cs="Verdana"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t 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u</w:t>
      </w:r>
      <w:r>
        <w:rPr>
          <w:rFonts w:ascii="Verdana" w:eastAsia="Verdana" w:hAnsi="Verdana" w:cs="Verdana"/>
          <w:sz w:val="18"/>
          <w:szCs w:val="18"/>
        </w:rPr>
        <w:t>se acr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oto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ol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bet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cess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mac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s. 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se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po</w:t>
      </w:r>
      <w:r>
        <w:rPr>
          <w:rFonts w:ascii="Verdana" w:eastAsia="Verdana" w:hAnsi="Verdana" w:cs="Verdana"/>
          <w:sz w:val="18"/>
          <w:szCs w:val="18"/>
        </w:rPr>
        <w:t>rary 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>D ass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so </w:t>
      </w:r>
      <w:r>
        <w:rPr>
          <w:rFonts w:ascii="Verdana" w:eastAsia="Verdana" w:hAnsi="Verdana" w:cs="Verdana"/>
          <w:spacing w:val="-1"/>
          <w:sz w:val="18"/>
          <w:szCs w:val="18"/>
        </w:rPr>
        <w:t>un</w:t>
      </w:r>
      <w:r>
        <w:rPr>
          <w:rFonts w:ascii="Verdana" w:eastAsia="Verdana" w:hAnsi="Verdana" w:cs="Verdana"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ag</w:t>
      </w:r>
      <w:r>
        <w:rPr>
          <w:rFonts w:ascii="Verdana" w:eastAsia="Verdana" w:hAnsi="Verdana" w:cs="Verdana"/>
          <w:spacing w:val="-1"/>
          <w:sz w:val="18"/>
          <w:szCs w:val="18"/>
        </w:rPr>
        <w:t>g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>D ass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sz w:val="18"/>
          <w:szCs w:val="18"/>
        </w:rPr>
        <w:t>l 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F2E" w14:textId="77777777" w:rsidR="00FC5918" w:rsidRDefault="00FC5918">
      <w:pPr>
        <w:spacing w:before="1" w:line="180" w:lineRule="exact"/>
        <w:rPr>
          <w:sz w:val="18"/>
          <w:szCs w:val="18"/>
        </w:rPr>
      </w:pPr>
    </w:p>
    <w:p w14:paraId="75488F2F" w14:textId="77777777" w:rsidR="00FC5918" w:rsidRDefault="00FC5918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5"/>
        <w:gridCol w:w="1575"/>
        <w:gridCol w:w="4407"/>
      </w:tblGrid>
      <w:tr w:rsidR="00FC5918" w14:paraId="75488F33" w14:textId="77777777">
        <w:trPr>
          <w:trHeight w:hRule="exact" w:val="293"/>
        </w:trPr>
        <w:tc>
          <w:tcPr>
            <w:tcW w:w="349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30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</w:p>
        </w:tc>
        <w:tc>
          <w:tcPr>
            <w:tcW w:w="157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31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Val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</w:p>
        </w:tc>
        <w:tc>
          <w:tcPr>
            <w:tcW w:w="4407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32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ond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ns</w:t>
            </w:r>
          </w:p>
        </w:tc>
      </w:tr>
      <w:tr w:rsidR="00FC5918" w14:paraId="75488F37" w14:textId="77777777">
        <w:trPr>
          <w:trHeight w:hRule="exact" w:val="2477"/>
        </w:trPr>
        <w:tc>
          <w:tcPr>
            <w:tcW w:w="349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34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OCAL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AUL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T</w:t>
            </w:r>
            <w:proofErr w:type="spellEnd"/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15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&gt;</w:t>
            </w:r>
          </w:p>
        </w:tc>
        <w:tc>
          <w:tcPr>
            <w:tcW w:w="157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35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4407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36" w14:textId="77777777" w:rsidR="00FC5918" w:rsidRDefault="00000000">
            <w:pPr>
              <w:spacing w:before="97"/>
              <w:ind w:left="109" w:right="9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 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 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CID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so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ser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 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 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OCAL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AULT</w:t>
            </w:r>
            <w:proofErr w:type="spellEnd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e.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ser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e. B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ges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me,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 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me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 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d.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1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’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me.</w:t>
            </w:r>
          </w:p>
        </w:tc>
      </w:tr>
    </w:tbl>
    <w:p w14:paraId="75488F38" w14:textId="77777777" w:rsidR="00FC5918" w:rsidRDefault="00FC5918">
      <w:pPr>
        <w:spacing w:line="200" w:lineRule="exact"/>
      </w:pPr>
    </w:p>
    <w:p w14:paraId="75488F39" w14:textId="77777777" w:rsidR="00FC5918" w:rsidRDefault="00FC5918">
      <w:pPr>
        <w:spacing w:line="200" w:lineRule="exact"/>
      </w:pPr>
    </w:p>
    <w:p w14:paraId="75488F3A" w14:textId="77777777" w:rsidR="00FC5918" w:rsidRDefault="00FC5918">
      <w:pPr>
        <w:spacing w:line="200" w:lineRule="exact"/>
      </w:pPr>
    </w:p>
    <w:p w14:paraId="75488F3B" w14:textId="77777777" w:rsidR="00FC5918" w:rsidRDefault="00FC5918">
      <w:pPr>
        <w:spacing w:line="200" w:lineRule="exact"/>
      </w:pPr>
    </w:p>
    <w:p w14:paraId="75488F3C" w14:textId="77777777" w:rsidR="00FC5918" w:rsidRDefault="00FC5918">
      <w:pPr>
        <w:spacing w:line="200" w:lineRule="exact"/>
      </w:pPr>
    </w:p>
    <w:p w14:paraId="75488F3D" w14:textId="77777777" w:rsidR="00FC5918" w:rsidRDefault="00FC5918">
      <w:pPr>
        <w:spacing w:line="200" w:lineRule="exact"/>
      </w:pPr>
    </w:p>
    <w:p w14:paraId="75488F3E" w14:textId="77777777" w:rsidR="00FC5918" w:rsidRDefault="00FC5918">
      <w:pPr>
        <w:spacing w:line="200" w:lineRule="exact"/>
      </w:pPr>
    </w:p>
    <w:p w14:paraId="75488F3F" w14:textId="77777777" w:rsidR="00FC5918" w:rsidRDefault="00FC5918">
      <w:pPr>
        <w:spacing w:line="200" w:lineRule="exact"/>
      </w:pPr>
    </w:p>
    <w:p w14:paraId="75488F40" w14:textId="77777777" w:rsidR="00FC5918" w:rsidRDefault="00FC5918">
      <w:pPr>
        <w:spacing w:line="200" w:lineRule="exact"/>
      </w:pPr>
    </w:p>
    <w:p w14:paraId="75488F41" w14:textId="77777777" w:rsidR="00FC5918" w:rsidRDefault="00FC5918">
      <w:pPr>
        <w:spacing w:line="200" w:lineRule="exact"/>
      </w:pPr>
    </w:p>
    <w:p w14:paraId="75488F42" w14:textId="77777777" w:rsidR="00FC5918" w:rsidRDefault="00FC5918">
      <w:pPr>
        <w:spacing w:line="200" w:lineRule="exact"/>
      </w:pPr>
    </w:p>
    <w:p w14:paraId="75488F43" w14:textId="77777777" w:rsidR="00FC5918" w:rsidRDefault="00FC5918">
      <w:pPr>
        <w:spacing w:line="200" w:lineRule="exact"/>
      </w:pPr>
    </w:p>
    <w:p w14:paraId="75488F44" w14:textId="77777777" w:rsidR="00FC5918" w:rsidRDefault="00FC5918">
      <w:pPr>
        <w:spacing w:before="8" w:line="240" w:lineRule="exact"/>
        <w:rPr>
          <w:sz w:val="24"/>
          <w:szCs w:val="24"/>
        </w:rPr>
      </w:pPr>
    </w:p>
    <w:p w14:paraId="75488F45" w14:textId="77777777" w:rsidR="00FC5918" w:rsidRDefault="00000000">
      <w:pPr>
        <w:spacing w:before="32"/>
        <w:ind w:right="216"/>
        <w:jc w:val="right"/>
        <w:rPr>
          <w:rFonts w:ascii="Verdana" w:eastAsia="Verdana" w:hAnsi="Verdana" w:cs="Verdana"/>
          <w:sz w:val="16"/>
          <w:szCs w:val="16"/>
        </w:rPr>
        <w:sectPr w:rsidR="00FC5918">
          <w:footerReference w:type="default" r:id="rId37"/>
          <w:pgSz w:w="12240" w:h="15840"/>
          <w:pgMar w:top="980" w:right="1220" w:bottom="280" w:left="1340" w:header="0" w:footer="905" w:gutter="0"/>
          <w:cols w:space="720"/>
        </w:sectPr>
      </w:pPr>
      <w:r>
        <w:rPr>
          <w:rFonts w:ascii="Verdana" w:eastAsia="Verdana" w:hAnsi="Verdana" w:cs="Verdana"/>
          <w:i/>
          <w:spacing w:val="1"/>
          <w:sz w:val="16"/>
          <w:szCs w:val="16"/>
        </w:rPr>
        <w:t>2</w:t>
      </w:r>
      <w:r>
        <w:rPr>
          <w:rFonts w:ascii="Verdana" w:eastAsia="Verdana" w:hAnsi="Verdana" w:cs="Verdana"/>
          <w:i/>
          <w:sz w:val="16"/>
          <w:szCs w:val="16"/>
        </w:rPr>
        <w:t>5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F46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5"/>
        <w:gridCol w:w="1575"/>
        <w:gridCol w:w="4407"/>
      </w:tblGrid>
      <w:tr w:rsidR="00FC5918" w14:paraId="75488F4A" w14:textId="77777777">
        <w:trPr>
          <w:trHeight w:hRule="exact" w:val="293"/>
        </w:trPr>
        <w:tc>
          <w:tcPr>
            <w:tcW w:w="349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47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</w:p>
        </w:tc>
        <w:tc>
          <w:tcPr>
            <w:tcW w:w="157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48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Val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</w:p>
        </w:tc>
        <w:tc>
          <w:tcPr>
            <w:tcW w:w="4407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49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ond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ns</w:t>
            </w:r>
          </w:p>
        </w:tc>
      </w:tr>
      <w:tr w:rsidR="00FC5918" w14:paraId="75488F59" w14:textId="77777777">
        <w:trPr>
          <w:trHeight w:hRule="exact" w:val="2283"/>
        </w:trPr>
        <w:tc>
          <w:tcPr>
            <w:tcW w:w="349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4B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color w:val="0066FF"/>
                <w:spacing w:val="-2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1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6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&gt;</w:t>
            </w:r>
          </w:p>
        </w:tc>
        <w:tc>
          <w:tcPr>
            <w:tcW w:w="157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4C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</w:p>
          <w:p w14:paraId="75488F4D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</w:p>
          <w:p w14:paraId="75488F4E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</w:p>
          <w:p w14:paraId="75488F4F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</w:p>
          <w:p w14:paraId="75488F50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</w:p>
          <w:p w14:paraId="75488F51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</w:p>
          <w:p w14:paraId="75488F52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</w:p>
          <w:p w14:paraId="75488F53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</w:p>
          <w:p w14:paraId="75488F54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</w:p>
          <w:p w14:paraId="75488F55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</w:p>
          <w:p w14:paraId="75488F56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4407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57" w14:textId="77777777" w:rsidR="00FC5918" w:rsidRDefault="00000000">
            <w:pPr>
              <w:spacing w:before="97"/>
              <w:ind w:left="109" w:right="86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a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 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CID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2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;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s.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 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e,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</w:p>
          <w:p w14:paraId="75488F58" w14:textId="77777777" w:rsidR="00FC5918" w:rsidRDefault="00000000">
            <w:pPr>
              <w:ind w:left="109" w:right="159"/>
              <w:jc w:val="both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te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1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 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ween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CID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 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p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es.</w:t>
            </w:r>
          </w:p>
        </w:tc>
      </w:tr>
      <w:tr w:rsidR="00FC5918" w14:paraId="75488F60" w14:textId="77777777">
        <w:trPr>
          <w:trHeight w:hRule="exact" w:val="3435"/>
        </w:trPr>
        <w:tc>
          <w:tcPr>
            <w:tcW w:w="34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OCAL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UNS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D</w:t>
            </w:r>
            <w:proofErr w:type="spellEnd"/>
            <w:r>
              <w:rPr>
                <w:rFonts w:ascii="Verdana" w:eastAsia="Verdana" w:hAnsi="Verdana" w:cs="Verdana"/>
                <w:color w:val="0066FF"/>
                <w:spacing w:val="-2"/>
                <w:sz w:val="16"/>
                <w:szCs w:val="16"/>
                <w:u w:val="single" w:color="0066FF"/>
              </w:rPr>
              <w:t>&lt;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1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7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&gt;</w:t>
            </w:r>
          </w:p>
        </w:tc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5B" w14:textId="77777777" w:rsidR="00FC5918" w:rsidRDefault="00000000">
            <w:pPr>
              <w:spacing w:before="90"/>
              <w:ind w:left="16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4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5C" w14:textId="77777777" w:rsidR="00FC5918" w:rsidRDefault="00000000">
            <w:pPr>
              <w:spacing w:before="90"/>
              <w:ind w:left="109" w:right="28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 a pe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 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USTO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  <w:p w14:paraId="75488F5D" w14:textId="77777777" w:rsidR="00FC5918" w:rsidRDefault="00000000">
            <w:pPr>
              <w:ind w:left="109" w:right="123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sible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p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 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 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 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sible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sist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  <w:p w14:paraId="75488F5E" w14:textId="77777777" w:rsidR="00FC5918" w:rsidRDefault="00000000">
            <w:pPr>
              <w:spacing w:before="5" w:line="180" w:lineRule="exact"/>
              <w:ind w:left="109" w:right="264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 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UNS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 wi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b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ck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e.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 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 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m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g. As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</w:p>
          <w:p w14:paraId="75488F5F" w14:textId="77777777" w:rsidR="00FC5918" w:rsidRDefault="00000000">
            <w:pPr>
              <w:spacing w:before="2" w:line="180" w:lineRule="exact"/>
              <w:ind w:left="109" w:right="20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te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 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.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p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y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e.</w:t>
            </w:r>
          </w:p>
        </w:tc>
      </w:tr>
    </w:tbl>
    <w:p w14:paraId="75488F61" w14:textId="77777777" w:rsidR="00FC5918" w:rsidRDefault="00FC5918">
      <w:pPr>
        <w:spacing w:line="200" w:lineRule="exact"/>
      </w:pPr>
    </w:p>
    <w:p w14:paraId="75488F62" w14:textId="77777777" w:rsidR="00FC5918" w:rsidRDefault="00FC5918">
      <w:pPr>
        <w:spacing w:line="200" w:lineRule="exact"/>
      </w:pPr>
    </w:p>
    <w:p w14:paraId="75488F63" w14:textId="77777777" w:rsidR="00FC5918" w:rsidRDefault="00FC5918">
      <w:pPr>
        <w:spacing w:line="200" w:lineRule="exact"/>
      </w:pPr>
    </w:p>
    <w:p w14:paraId="75488F64" w14:textId="77777777" w:rsidR="00FC5918" w:rsidRDefault="00FC5918">
      <w:pPr>
        <w:spacing w:line="200" w:lineRule="exact"/>
      </w:pPr>
    </w:p>
    <w:p w14:paraId="75488F65" w14:textId="77777777" w:rsidR="00FC5918" w:rsidRDefault="00FC5918">
      <w:pPr>
        <w:spacing w:line="200" w:lineRule="exact"/>
      </w:pPr>
    </w:p>
    <w:p w14:paraId="75488F66" w14:textId="77777777" w:rsidR="00FC5918" w:rsidRDefault="00FC5918">
      <w:pPr>
        <w:spacing w:line="200" w:lineRule="exact"/>
      </w:pPr>
    </w:p>
    <w:p w14:paraId="75488F67" w14:textId="77777777" w:rsidR="00FC5918" w:rsidRDefault="00FC5918">
      <w:pPr>
        <w:spacing w:line="200" w:lineRule="exact"/>
      </w:pPr>
    </w:p>
    <w:p w14:paraId="75488F68" w14:textId="77777777" w:rsidR="00FC5918" w:rsidRDefault="00FC5918">
      <w:pPr>
        <w:spacing w:line="200" w:lineRule="exact"/>
      </w:pPr>
    </w:p>
    <w:p w14:paraId="75488F69" w14:textId="77777777" w:rsidR="00FC5918" w:rsidRDefault="00FC5918">
      <w:pPr>
        <w:spacing w:line="200" w:lineRule="exact"/>
      </w:pPr>
    </w:p>
    <w:p w14:paraId="75488F6A" w14:textId="77777777" w:rsidR="00FC5918" w:rsidRDefault="00FC5918">
      <w:pPr>
        <w:spacing w:line="200" w:lineRule="exact"/>
      </w:pPr>
    </w:p>
    <w:p w14:paraId="75488F6B" w14:textId="77777777" w:rsidR="00FC5918" w:rsidRDefault="00FC5918">
      <w:pPr>
        <w:spacing w:line="200" w:lineRule="exact"/>
      </w:pPr>
    </w:p>
    <w:p w14:paraId="75488F6C" w14:textId="77777777" w:rsidR="00FC5918" w:rsidRDefault="00FC5918">
      <w:pPr>
        <w:spacing w:line="200" w:lineRule="exact"/>
      </w:pPr>
    </w:p>
    <w:p w14:paraId="75488F6D" w14:textId="77777777" w:rsidR="00FC5918" w:rsidRDefault="00FC5918">
      <w:pPr>
        <w:spacing w:line="200" w:lineRule="exact"/>
      </w:pPr>
    </w:p>
    <w:p w14:paraId="75488F6E" w14:textId="77777777" w:rsidR="00FC5918" w:rsidRDefault="00FC5918">
      <w:pPr>
        <w:spacing w:line="200" w:lineRule="exact"/>
      </w:pPr>
    </w:p>
    <w:p w14:paraId="75488F6F" w14:textId="77777777" w:rsidR="00FC5918" w:rsidRDefault="00FC5918">
      <w:pPr>
        <w:spacing w:line="200" w:lineRule="exact"/>
      </w:pPr>
    </w:p>
    <w:p w14:paraId="75488F70" w14:textId="77777777" w:rsidR="00FC5918" w:rsidRDefault="00FC5918">
      <w:pPr>
        <w:spacing w:line="200" w:lineRule="exact"/>
      </w:pPr>
    </w:p>
    <w:p w14:paraId="75488F71" w14:textId="77777777" w:rsidR="00FC5918" w:rsidRDefault="00FC5918">
      <w:pPr>
        <w:spacing w:line="200" w:lineRule="exact"/>
      </w:pPr>
    </w:p>
    <w:p w14:paraId="75488F72" w14:textId="77777777" w:rsidR="00FC5918" w:rsidRDefault="00FC5918">
      <w:pPr>
        <w:spacing w:line="200" w:lineRule="exact"/>
      </w:pPr>
    </w:p>
    <w:p w14:paraId="75488F73" w14:textId="77777777" w:rsidR="00FC5918" w:rsidRDefault="00FC5918">
      <w:pPr>
        <w:spacing w:line="200" w:lineRule="exact"/>
      </w:pPr>
    </w:p>
    <w:p w14:paraId="75488F74" w14:textId="77777777" w:rsidR="00FC5918" w:rsidRDefault="00FC5918">
      <w:pPr>
        <w:spacing w:line="200" w:lineRule="exact"/>
      </w:pPr>
    </w:p>
    <w:p w14:paraId="75488F75" w14:textId="77777777" w:rsidR="00FC5918" w:rsidRDefault="00FC5918">
      <w:pPr>
        <w:spacing w:line="200" w:lineRule="exact"/>
      </w:pPr>
    </w:p>
    <w:p w14:paraId="75488F76" w14:textId="77777777" w:rsidR="00FC5918" w:rsidRDefault="00FC5918">
      <w:pPr>
        <w:spacing w:line="200" w:lineRule="exact"/>
      </w:pPr>
    </w:p>
    <w:p w14:paraId="75488F77" w14:textId="77777777" w:rsidR="00FC5918" w:rsidRDefault="00FC5918">
      <w:pPr>
        <w:spacing w:line="200" w:lineRule="exact"/>
      </w:pPr>
    </w:p>
    <w:p w14:paraId="75488F78" w14:textId="77777777" w:rsidR="00FC5918" w:rsidRDefault="00FC5918">
      <w:pPr>
        <w:spacing w:line="200" w:lineRule="exact"/>
      </w:pPr>
    </w:p>
    <w:p w14:paraId="75488F79" w14:textId="77777777" w:rsidR="00FC5918" w:rsidRDefault="00FC5918">
      <w:pPr>
        <w:spacing w:line="200" w:lineRule="exact"/>
      </w:pPr>
    </w:p>
    <w:p w14:paraId="75488F7A" w14:textId="77777777" w:rsidR="00FC5918" w:rsidRDefault="00FC5918">
      <w:pPr>
        <w:spacing w:line="200" w:lineRule="exact"/>
      </w:pPr>
    </w:p>
    <w:p w14:paraId="75488F7B" w14:textId="77777777" w:rsidR="00FC5918" w:rsidRDefault="00FC5918">
      <w:pPr>
        <w:spacing w:line="200" w:lineRule="exact"/>
      </w:pPr>
    </w:p>
    <w:p w14:paraId="75488F7C" w14:textId="77777777" w:rsidR="00FC5918" w:rsidRDefault="00FC5918">
      <w:pPr>
        <w:spacing w:line="200" w:lineRule="exact"/>
      </w:pPr>
    </w:p>
    <w:p w14:paraId="75488F7D" w14:textId="77777777" w:rsidR="00FC5918" w:rsidRDefault="00FC5918">
      <w:pPr>
        <w:spacing w:line="200" w:lineRule="exact"/>
      </w:pPr>
    </w:p>
    <w:p w14:paraId="75488F7E" w14:textId="77777777" w:rsidR="00FC5918" w:rsidRDefault="00FC5918">
      <w:pPr>
        <w:spacing w:line="200" w:lineRule="exact"/>
      </w:pPr>
    </w:p>
    <w:p w14:paraId="75488F7F" w14:textId="77777777" w:rsidR="00FC5918" w:rsidRDefault="00FC5918">
      <w:pPr>
        <w:spacing w:line="200" w:lineRule="exact"/>
      </w:pPr>
    </w:p>
    <w:p w14:paraId="75488F80" w14:textId="77777777" w:rsidR="00FC5918" w:rsidRDefault="00FC5918">
      <w:pPr>
        <w:spacing w:line="200" w:lineRule="exact"/>
      </w:pPr>
    </w:p>
    <w:p w14:paraId="75488F81" w14:textId="77777777" w:rsidR="00FC5918" w:rsidRDefault="00FC5918">
      <w:pPr>
        <w:spacing w:line="200" w:lineRule="exact"/>
      </w:pPr>
    </w:p>
    <w:p w14:paraId="75488F82" w14:textId="77777777" w:rsidR="00FC5918" w:rsidRDefault="00FC5918">
      <w:pPr>
        <w:spacing w:before="17" w:line="260" w:lineRule="exact"/>
        <w:rPr>
          <w:sz w:val="26"/>
          <w:szCs w:val="26"/>
        </w:rPr>
      </w:pPr>
    </w:p>
    <w:p w14:paraId="75488F83" w14:textId="77777777" w:rsidR="00FC5918" w:rsidRDefault="00000000">
      <w:pPr>
        <w:spacing w:before="32"/>
        <w:ind w:right="216"/>
        <w:jc w:val="right"/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980" w:right="1220" w:bottom="280" w:left="1340" w:header="0" w:footer="905" w:gutter="0"/>
          <w:cols w:space="720"/>
        </w:sectPr>
      </w:pPr>
      <w:r>
        <w:pict w14:anchorId="7548A676">
          <v:group id="_x0000_s2108" style="position:absolute;left:0;text-align:left;margin-left:70.6pt;margin-top:.3pt;width:470.95pt;height:0;z-index:-18654;mso-position-horizontal-relative:page" coordorigin="1412,6" coordsize="9419,0">
            <v:shape id="_x0000_s2109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2</w:t>
      </w:r>
      <w:r>
        <w:rPr>
          <w:rFonts w:ascii="Verdana" w:eastAsia="Verdana" w:hAnsi="Verdana" w:cs="Verdana"/>
          <w:i/>
          <w:sz w:val="16"/>
          <w:szCs w:val="16"/>
        </w:rPr>
        <w:t>6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8F84" w14:textId="77777777" w:rsidR="00FC5918" w:rsidRDefault="00000000">
      <w:pPr>
        <w:spacing w:before="58"/>
        <w:ind w:left="140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3  </w:t>
      </w:r>
      <w:r>
        <w:rPr>
          <w:rFonts w:ascii="Verdana" w:eastAsia="Verdana" w:hAnsi="Verdana" w:cs="Verdana"/>
          <w:b/>
          <w:spacing w:val="16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S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tr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u</w:t>
      </w:r>
      <w:r>
        <w:rPr>
          <w:rFonts w:ascii="Verdana" w:eastAsia="Verdana" w:hAnsi="Verdana" w:cs="Verdana"/>
          <w:b/>
          <w:spacing w:val="-7"/>
          <w:sz w:val="24"/>
          <w:szCs w:val="24"/>
        </w:rPr>
        <w:t>c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t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u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r</w:t>
      </w:r>
      <w:r>
        <w:rPr>
          <w:rFonts w:ascii="Verdana" w:eastAsia="Verdana" w:hAnsi="Verdana" w:cs="Verdana"/>
          <w:b/>
          <w:sz w:val="24"/>
          <w:szCs w:val="24"/>
        </w:rPr>
        <w:t>e</w:t>
      </w:r>
      <w:r>
        <w:rPr>
          <w:rFonts w:ascii="Verdana" w:eastAsia="Verdana" w:hAnsi="Verdana" w:cs="Verdana"/>
          <w:b/>
          <w:spacing w:val="-11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6"/>
          <w:sz w:val="24"/>
          <w:szCs w:val="24"/>
        </w:rPr>
        <w:t>E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x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am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pl</w:t>
      </w:r>
      <w:r>
        <w:rPr>
          <w:rFonts w:ascii="Verdana" w:eastAsia="Verdana" w:hAnsi="Verdana" w:cs="Verdana"/>
          <w:b/>
          <w:spacing w:val="-8"/>
          <w:sz w:val="24"/>
          <w:szCs w:val="24"/>
        </w:rPr>
        <w:t>e</w:t>
      </w:r>
      <w:r>
        <w:rPr>
          <w:rFonts w:ascii="Verdana" w:eastAsia="Verdana" w:hAnsi="Verdana" w:cs="Verdana"/>
          <w:b/>
          <w:sz w:val="24"/>
          <w:szCs w:val="24"/>
        </w:rPr>
        <w:t>s</w:t>
      </w:r>
    </w:p>
    <w:p w14:paraId="75488F85" w14:textId="77777777" w:rsidR="00FC5918" w:rsidRDefault="00FC5918">
      <w:pPr>
        <w:spacing w:before="4" w:line="180" w:lineRule="exact"/>
        <w:rPr>
          <w:sz w:val="18"/>
          <w:szCs w:val="18"/>
        </w:rPr>
      </w:pPr>
    </w:p>
    <w:p w14:paraId="75488F86" w14:textId="77777777" w:rsidR="00FC5918" w:rsidRDefault="00000000">
      <w:pPr>
        <w:ind w:left="203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ollo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are e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z w:val="18"/>
          <w:szCs w:val="18"/>
        </w:rPr>
        <w:t>amp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sz w:val="18"/>
          <w:szCs w:val="18"/>
        </w:rPr>
        <w:t>D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s.</w:t>
      </w:r>
    </w:p>
    <w:p w14:paraId="75488F87" w14:textId="77777777" w:rsidR="00FC5918" w:rsidRDefault="00FC5918">
      <w:pPr>
        <w:spacing w:before="3" w:line="160" w:lineRule="exact"/>
        <w:rPr>
          <w:sz w:val="16"/>
          <w:szCs w:val="16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2758"/>
        <w:gridCol w:w="2256"/>
      </w:tblGrid>
      <w:tr w:rsidR="00FC5918" w14:paraId="75488F8B" w14:textId="77777777">
        <w:trPr>
          <w:trHeight w:hRule="exact" w:val="353"/>
        </w:trPr>
        <w:tc>
          <w:tcPr>
            <w:tcW w:w="1241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88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</w:p>
        </w:tc>
        <w:tc>
          <w:tcPr>
            <w:tcW w:w="2758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89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8A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pe</w:t>
            </w:r>
          </w:p>
        </w:tc>
      </w:tr>
      <w:tr w:rsidR="00FC5918" w14:paraId="75488F8F" w14:textId="77777777">
        <w:trPr>
          <w:trHeight w:hRule="exact" w:val="398"/>
        </w:trPr>
        <w:tc>
          <w:tcPr>
            <w:tcW w:w="1241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8C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2758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8D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</w:p>
        </w:tc>
        <w:tc>
          <w:tcPr>
            <w:tcW w:w="2256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8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 xml:space="preserve">al 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</w:p>
        </w:tc>
      </w:tr>
      <w:tr w:rsidR="00FC5918" w14:paraId="75488F93" w14:textId="77777777">
        <w:trPr>
          <w:trHeight w:hRule="exact" w:val="382"/>
        </w:trPr>
        <w:tc>
          <w:tcPr>
            <w:tcW w:w="1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9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2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</w:t>
            </w:r>
          </w:p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ific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lo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</w:p>
        </w:tc>
      </w:tr>
      <w:tr w:rsidR="00FC5918" w14:paraId="75488F97" w14:textId="77777777">
        <w:trPr>
          <w:trHeight w:hRule="exact" w:val="384"/>
        </w:trPr>
        <w:tc>
          <w:tcPr>
            <w:tcW w:w="1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2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color w:val="00990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so</w:t>
            </w:r>
            <w:r>
              <w:rPr>
                <w:rFonts w:ascii="Verdana" w:eastAsia="Verdana" w:hAnsi="Verdana" w:cs="Verdana"/>
                <w:b/>
                <w:color w:val="009900"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color w:val="009900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color w:val="009900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color w:val="0000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e</w:t>
            </w:r>
          </w:p>
        </w:tc>
      </w:tr>
    </w:tbl>
    <w:p w14:paraId="75488F98" w14:textId="77777777" w:rsidR="00FC5918" w:rsidRDefault="00FC5918">
      <w:pPr>
        <w:sectPr w:rsidR="00FC5918">
          <w:footerReference w:type="default" r:id="rId38"/>
          <w:pgSz w:w="12240" w:h="15840"/>
          <w:pgMar w:top="1160" w:right="1300" w:bottom="280" w:left="1300" w:header="0" w:footer="1431" w:gutter="0"/>
          <w:pgNumType w:start="27"/>
          <w:cols w:space="720"/>
        </w:sectPr>
      </w:pPr>
    </w:p>
    <w:p w14:paraId="75488F99" w14:textId="77777777" w:rsidR="00FC5918" w:rsidRDefault="00000000">
      <w:pPr>
        <w:spacing w:before="58"/>
        <w:ind w:left="140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4  </w:t>
      </w:r>
      <w:r>
        <w:rPr>
          <w:rFonts w:ascii="Verdana" w:eastAsia="Verdana" w:hAnsi="Verdana" w:cs="Verdana"/>
          <w:b/>
          <w:spacing w:val="16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S</w:t>
      </w:r>
      <w:r>
        <w:rPr>
          <w:rFonts w:ascii="Verdana" w:eastAsia="Verdana" w:hAnsi="Verdana" w:cs="Verdana"/>
          <w:b/>
          <w:spacing w:val="-6"/>
          <w:sz w:val="24"/>
          <w:szCs w:val="24"/>
        </w:rPr>
        <w:t>e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c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u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r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i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t</w:t>
      </w:r>
      <w:r>
        <w:rPr>
          <w:rFonts w:ascii="Verdana" w:eastAsia="Verdana" w:hAnsi="Verdana" w:cs="Verdana"/>
          <w:b/>
          <w:sz w:val="24"/>
          <w:szCs w:val="24"/>
        </w:rPr>
        <w:t>y</w:t>
      </w:r>
      <w:r>
        <w:rPr>
          <w:rFonts w:ascii="Verdana" w:eastAsia="Verdana" w:hAnsi="Verdana" w:cs="Verdana"/>
          <w:b/>
          <w:spacing w:val="-10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6"/>
          <w:sz w:val="24"/>
          <w:szCs w:val="24"/>
        </w:rPr>
        <w:t>C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o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n</w:t>
      </w:r>
      <w:r>
        <w:rPr>
          <w:rFonts w:ascii="Verdana" w:eastAsia="Verdana" w:hAnsi="Verdana" w:cs="Verdana"/>
          <w:b/>
          <w:spacing w:val="-6"/>
          <w:sz w:val="24"/>
          <w:szCs w:val="24"/>
        </w:rPr>
        <w:t>s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id</w:t>
      </w:r>
      <w:r>
        <w:rPr>
          <w:rFonts w:ascii="Verdana" w:eastAsia="Verdana" w:hAnsi="Verdana" w:cs="Verdana"/>
          <w:b/>
          <w:spacing w:val="-6"/>
          <w:sz w:val="24"/>
          <w:szCs w:val="24"/>
        </w:rPr>
        <w:t>e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r</w:t>
      </w:r>
      <w:r>
        <w:rPr>
          <w:rFonts w:ascii="Verdana" w:eastAsia="Verdana" w:hAnsi="Verdana" w:cs="Verdana"/>
          <w:b/>
          <w:spacing w:val="-7"/>
          <w:sz w:val="24"/>
          <w:szCs w:val="24"/>
        </w:rPr>
        <w:t>a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t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i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o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n</w:t>
      </w:r>
      <w:r>
        <w:rPr>
          <w:rFonts w:ascii="Verdana" w:eastAsia="Verdana" w:hAnsi="Verdana" w:cs="Verdana"/>
          <w:b/>
          <w:sz w:val="24"/>
          <w:szCs w:val="24"/>
        </w:rPr>
        <w:t>s</w:t>
      </w:r>
    </w:p>
    <w:p w14:paraId="75488F9A" w14:textId="77777777" w:rsidR="00FC5918" w:rsidRDefault="00FC5918">
      <w:pPr>
        <w:spacing w:before="4" w:line="180" w:lineRule="exact"/>
        <w:rPr>
          <w:sz w:val="18"/>
          <w:szCs w:val="18"/>
        </w:rPr>
      </w:pPr>
    </w:p>
    <w:p w14:paraId="75488F9B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  <w:sectPr w:rsidR="00FC5918">
          <w:pgSz w:w="12240" w:h="15840"/>
          <w:pgMar w:top="1160" w:right="1300" w:bottom="280" w:left="1300" w:header="0" w:footer="1431" w:gutter="0"/>
          <w:cols w:space="720"/>
        </w:sectPr>
      </w:pP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F9C" w14:textId="77777777" w:rsidR="00FC5918" w:rsidRDefault="00000000">
      <w:pPr>
        <w:spacing w:before="58"/>
        <w:ind w:left="140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5  </w:t>
      </w:r>
      <w:r>
        <w:rPr>
          <w:rFonts w:ascii="Verdana" w:eastAsia="Verdana" w:hAnsi="Verdana" w:cs="Verdana"/>
          <w:b/>
          <w:spacing w:val="16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A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pp</w:t>
      </w:r>
      <w:r>
        <w:rPr>
          <w:rFonts w:ascii="Verdana" w:eastAsia="Verdana" w:hAnsi="Verdana" w:cs="Verdana"/>
          <w:b/>
          <w:spacing w:val="-6"/>
          <w:sz w:val="24"/>
          <w:szCs w:val="24"/>
        </w:rPr>
        <w:t>e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ndi</w:t>
      </w:r>
      <w:r>
        <w:rPr>
          <w:rFonts w:ascii="Verdana" w:eastAsia="Verdana" w:hAnsi="Verdana" w:cs="Verdana"/>
          <w:b/>
          <w:sz w:val="24"/>
          <w:szCs w:val="24"/>
        </w:rPr>
        <w:t>x</w:t>
      </w:r>
      <w:r>
        <w:rPr>
          <w:rFonts w:ascii="Verdana" w:eastAsia="Verdana" w:hAnsi="Verdana" w:cs="Verdana"/>
          <w:b/>
          <w:spacing w:val="-10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A</w:t>
      </w:r>
      <w:r>
        <w:rPr>
          <w:rFonts w:ascii="Verdana" w:eastAsia="Verdana" w:hAnsi="Verdana" w:cs="Verdana"/>
          <w:b/>
          <w:sz w:val="24"/>
          <w:szCs w:val="24"/>
        </w:rPr>
        <w:t>:</w:t>
      </w:r>
      <w:r>
        <w:rPr>
          <w:rFonts w:ascii="Verdana" w:eastAsia="Verdana" w:hAnsi="Verdana" w:cs="Verdana"/>
          <w:b/>
          <w:spacing w:val="-10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P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ro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d</w:t>
      </w:r>
      <w:r>
        <w:rPr>
          <w:rFonts w:ascii="Verdana" w:eastAsia="Verdana" w:hAnsi="Verdana" w:cs="Verdana"/>
          <w:b/>
          <w:spacing w:val="-8"/>
          <w:sz w:val="24"/>
          <w:szCs w:val="24"/>
        </w:rPr>
        <w:t>u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c</w:t>
      </w:r>
      <w:r>
        <w:rPr>
          <w:rFonts w:ascii="Verdana" w:eastAsia="Verdana" w:hAnsi="Verdana" w:cs="Verdana"/>
          <w:b/>
          <w:sz w:val="24"/>
          <w:szCs w:val="24"/>
        </w:rPr>
        <w:t>t</w:t>
      </w:r>
      <w:r>
        <w:rPr>
          <w:rFonts w:ascii="Verdana" w:eastAsia="Verdana" w:hAnsi="Verdana" w:cs="Verdana"/>
          <w:b/>
          <w:spacing w:val="-9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B</w:t>
      </w:r>
      <w:r>
        <w:rPr>
          <w:rFonts w:ascii="Verdana" w:eastAsia="Verdana" w:hAnsi="Verdana" w:cs="Verdana"/>
          <w:b/>
          <w:spacing w:val="-6"/>
          <w:sz w:val="24"/>
          <w:szCs w:val="24"/>
        </w:rPr>
        <w:t>e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h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a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vi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o</w:t>
      </w:r>
      <w:r>
        <w:rPr>
          <w:rFonts w:ascii="Verdana" w:eastAsia="Verdana" w:hAnsi="Verdana" w:cs="Verdana"/>
          <w:b/>
          <w:sz w:val="24"/>
          <w:szCs w:val="24"/>
        </w:rPr>
        <w:t>r</w:t>
      </w:r>
    </w:p>
    <w:p w14:paraId="75488F9D" w14:textId="77777777" w:rsidR="00FC5918" w:rsidRDefault="00FC5918">
      <w:pPr>
        <w:spacing w:before="1" w:line="180" w:lineRule="exact"/>
        <w:rPr>
          <w:sz w:val="19"/>
          <w:szCs w:val="19"/>
        </w:rPr>
      </w:pPr>
    </w:p>
    <w:p w14:paraId="75488F9E" w14:textId="77777777" w:rsidR="00FC5918" w:rsidRDefault="00000000">
      <w:pPr>
        <w:spacing w:line="200" w:lineRule="exact"/>
        <w:ind w:left="140" w:right="345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ap</w:t>
      </w:r>
      <w:r>
        <w:rPr>
          <w:rFonts w:ascii="Verdana" w:eastAsia="Verdana" w:hAnsi="Verdana" w:cs="Verdana"/>
          <w:spacing w:val="1"/>
          <w:sz w:val="18"/>
          <w:szCs w:val="18"/>
        </w:rPr>
        <w:t>pli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2"/>
          <w:sz w:val="18"/>
          <w:szCs w:val="18"/>
        </w:rPr>
        <w:t>b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th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ollo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>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6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pple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al 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are.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Ref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ces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ct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pd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s.</w:t>
      </w:r>
    </w:p>
    <w:p w14:paraId="75488F9F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8FA0" w14:textId="77777777" w:rsidR="00FC5918" w:rsidRDefault="00000000">
      <w:pPr>
        <w:spacing w:line="200" w:lineRule="exact"/>
        <w:ind w:left="140" w:right="333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rms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"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1"/>
          <w:sz w:val="18"/>
          <w:szCs w:val="18"/>
        </w:rPr>
        <w:t>lie</w:t>
      </w:r>
      <w:r>
        <w:rPr>
          <w:rFonts w:ascii="Verdana" w:eastAsia="Verdana" w:hAnsi="Verdana" w:cs="Verdana"/>
          <w:sz w:val="18"/>
          <w:szCs w:val="18"/>
        </w:rPr>
        <w:t>r"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wh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n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sed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ct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eit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l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ce</w:t>
      </w:r>
      <w:r>
        <w:rPr>
          <w:rFonts w:ascii="Verdana" w:eastAsia="Verdana" w:hAnsi="Verdana" w:cs="Verdana"/>
          <w:spacing w:val="-1"/>
          <w:sz w:val="18"/>
          <w:szCs w:val="18"/>
        </w:rPr>
        <w:t>d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l 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se</w:t>
      </w:r>
      <w:r>
        <w:rPr>
          <w:rFonts w:ascii="Verdana" w:eastAsia="Verdana" w:hAnsi="Verdana" w:cs="Verdana"/>
          <w:spacing w:val="1"/>
          <w:sz w:val="18"/>
          <w:szCs w:val="18"/>
        </w:rPr>
        <w:t>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el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 xml:space="preserve">rm </w:t>
      </w:r>
      <w:r>
        <w:rPr>
          <w:rFonts w:ascii="Verdana" w:eastAsia="Verdana" w:hAnsi="Verdana" w:cs="Verdana"/>
          <w:spacing w:val="-1"/>
          <w:sz w:val="18"/>
          <w:szCs w:val="18"/>
        </w:rPr>
        <w:t>"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3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"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e ra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f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s.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ppli</w:t>
      </w:r>
      <w:r>
        <w:rPr>
          <w:rFonts w:ascii="Verdana" w:eastAsia="Verdana" w:hAnsi="Verdana" w:cs="Verdana"/>
          <w:sz w:val="18"/>
          <w:szCs w:val="18"/>
        </w:rPr>
        <w:t>cab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e 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are l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d 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on</w:t>
      </w:r>
      <w:r>
        <w:rPr>
          <w:rFonts w:ascii="Verdana" w:eastAsia="Verdana" w:hAnsi="Verdana" w:cs="Verdana"/>
          <w:spacing w:val="1"/>
          <w:sz w:val="18"/>
          <w:szCs w:val="18"/>
        </w:rPr>
        <w:t>olo</w:t>
      </w:r>
      <w:r>
        <w:rPr>
          <w:rFonts w:ascii="Verdana" w:eastAsia="Verdana" w:hAnsi="Verdana" w:cs="Verdana"/>
          <w:spacing w:val="-2"/>
          <w:sz w:val="18"/>
          <w:szCs w:val="18"/>
        </w:rPr>
        <w:t>g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ll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sec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FA1" w14:textId="77777777" w:rsidR="00FC5918" w:rsidRDefault="00FC5918">
      <w:pPr>
        <w:spacing w:before="6" w:line="160" w:lineRule="exact"/>
        <w:rPr>
          <w:sz w:val="17"/>
          <w:szCs w:val="17"/>
        </w:rPr>
      </w:pPr>
    </w:p>
    <w:p w14:paraId="75488FA2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1"/>
          <w:sz w:val="18"/>
          <w:szCs w:val="18"/>
        </w:rPr>
        <w:t>Wi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ndow</w:t>
      </w:r>
      <w:r>
        <w:rPr>
          <w:rFonts w:ascii="Verdana" w:eastAsia="Verdana" w:hAnsi="Verdana" w:cs="Verdana"/>
          <w:b/>
          <w:sz w:val="18"/>
          <w:szCs w:val="18"/>
        </w:rPr>
        <w:t>s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C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li</w:t>
      </w:r>
      <w:r>
        <w:rPr>
          <w:rFonts w:ascii="Verdana" w:eastAsia="Verdana" w:hAnsi="Verdana" w:cs="Verdana"/>
          <w:b/>
          <w:sz w:val="18"/>
          <w:szCs w:val="18"/>
        </w:rPr>
        <w:t>ent</w:t>
      </w:r>
    </w:p>
    <w:p w14:paraId="75488FA3" w14:textId="77777777" w:rsidR="00FC5918" w:rsidRDefault="00FC5918">
      <w:pPr>
        <w:spacing w:before="10" w:line="160" w:lineRule="exact"/>
        <w:rPr>
          <w:sz w:val="17"/>
          <w:szCs w:val="17"/>
        </w:rPr>
      </w:pPr>
    </w:p>
    <w:p w14:paraId="75488FA4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NT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A5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A6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200</w:t>
      </w:r>
      <w:r>
        <w:rPr>
          <w:rFonts w:ascii="Verdana" w:eastAsia="Verdana" w:hAnsi="Verdana" w:cs="Verdana"/>
          <w:sz w:val="18"/>
          <w:szCs w:val="18"/>
        </w:rPr>
        <w:t xml:space="preserve">0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2"/>
          <w:sz w:val="18"/>
          <w:szCs w:val="18"/>
        </w:rPr>
        <w:t>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A7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A8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X</w:t>
      </w:r>
      <w:r>
        <w:rPr>
          <w:rFonts w:ascii="Verdana" w:eastAsia="Verdana" w:hAnsi="Verdana" w:cs="Verdana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A9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8FAA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AB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AC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7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AD" w14:textId="77777777" w:rsidR="00FC5918" w:rsidRDefault="00FC5918">
      <w:pPr>
        <w:spacing w:before="2" w:line="180" w:lineRule="exact"/>
        <w:rPr>
          <w:sz w:val="18"/>
          <w:szCs w:val="18"/>
        </w:rPr>
      </w:pPr>
    </w:p>
    <w:p w14:paraId="75488FAE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8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AF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B0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8</w:t>
      </w:r>
      <w:r>
        <w:rPr>
          <w:rFonts w:ascii="Verdana" w:eastAsia="Verdana" w:hAnsi="Verdana" w:cs="Verdana"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sz w:val="18"/>
          <w:szCs w:val="18"/>
        </w:rPr>
        <w:t xml:space="preserve">1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B1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B2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1</w:t>
      </w:r>
      <w:r>
        <w:rPr>
          <w:rFonts w:ascii="Verdana" w:eastAsia="Verdana" w:hAnsi="Verdana" w:cs="Verdana"/>
          <w:sz w:val="18"/>
          <w:szCs w:val="18"/>
        </w:rPr>
        <w:t xml:space="preserve">0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B3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B4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1</w:t>
      </w:r>
      <w:r>
        <w:rPr>
          <w:rFonts w:ascii="Verdana" w:eastAsia="Verdana" w:hAnsi="Verdana" w:cs="Verdana"/>
          <w:sz w:val="18"/>
          <w:szCs w:val="18"/>
        </w:rPr>
        <w:t xml:space="preserve">1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B5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B6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pacing w:val="1"/>
          <w:sz w:val="18"/>
          <w:szCs w:val="18"/>
        </w:rPr>
        <w:t>Wi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ndow</w:t>
      </w:r>
      <w:r>
        <w:rPr>
          <w:rFonts w:ascii="Verdana" w:eastAsia="Verdana" w:hAnsi="Verdana" w:cs="Verdana"/>
          <w:b/>
          <w:sz w:val="18"/>
          <w:szCs w:val="18"/>
        </w:rPr>
        <w:t>s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b/>
          <w:sz w:val="18"/>
          <w:szCs w:val="18"/>
        </w:rPr>
        <w:t>erv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b/>
          <w:sz w:val="18"/>
          <w:szCs w:val="18"/>
        </w:rPr>
        <w:t>r</w:t>
      </w:r>
    </w:p>
    <w:p w14:paraId="75488FB7" w14:textId="77777777" w:rsidR="00FC5918" w:rsidRDefault="00FC5918">
      <w:pPr>
        <w:spacing w:before="10" w:line="160" w:lineRule="exact"/>
        <w:rPr>
          <w:sz w:val="17"/>
          <w:szCs w:val="17"/>
        </w:rPr>
      </w:pPr>
    </w:p>
    <w:p w14:paraId="75488FB8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NT</w:t>
      </w:r>
    </w:p>
    <w:p w14:paraId="75488FB9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BA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200</w:t>
      </w:r>
      <w:r>
        <w:rPr>
          <w:rFonts w:ascii="Verdana" w:eastAsia="Verdana" w:hAnsi="Verdana" w:cs="Verdana"/>
          <w:sz w:val="18"/>
          <w:szCs w:val="18"/>
        </w:rPr>
        <w:t>0</w:t>
      </w:r>
    </w:p>
    <w:p w14:paraId="75488FBB" w14:textId="77777777" w:rsidR="00FC5918" w:rsidRDefault="00FC5918">
      <w:pPr>
        <w:spacing w:before="2" w:line="180" w:lineRule="exact"/>
        <w:rPr>
          <w:sz w:val="18"/>
          <w:szCs w:val="18"/>
        </w:rPr>
      </w:pPr>
    </w:p>
    <w:p w14:paraId="75488FBC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200</w:t>
      </w:r>
      <w:r>
        <w:rPr>
          <w:rFonts w:ascii="Verdana" w:eastAsia="Verdana" w:hAnsi="Verdana" w:cs="Verdana"/>
          <w:sz w:val="18"/>
          <w:szCs w:val="18"/>
        </w:rPr>
        <w:t xml:space="preserve">3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BD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BE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200</w:t>
      </w:r>
      <w:r>
        <w:rPr>
          <w:rFonts w:ascii="Verdana" w:eastAsia="Verdana" w:hAnsi="Verdana" w:cs="Verdana"/>
          <w:sz w:val="18"/>
          <w:szCs w:val="18"/>
        </w:rPr>
        <w:t xml:space="preserve">8 </w:t>
      </w:r>
      <w:proofErr w:type="spellStart"/>
      <w:r>
        <w:rPr>
          <w:rFonts w:ascii="Verdana" w:eastAsia="Verdana" w:hAnsi="Verdana" w:cs="Verdana"/>
          <w:sz w:val="18"/>
          <w:szCs w:val="18"/>
        </w:rPr>
        <w:t>R2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BF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C0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201</w:t>
      </w:r>
      <w:r>
        <w:rPr>
          <w:rFonts w:ascii="Verdana" w:eastAsia="Verdana" w:hAnsi="Verdana" w:cs="Verdana"/>
          <w:sz w:val="18"/>
          <w:szCs w:val="18"/>
        </w:rPr>
        <w:t xml:space="preserve">2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C1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C2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201</w:t>
      </w:r>
      <w:r>
        <w:rPr>
          <w:rFonts w:ascii="Verdana" w:eastAsia="Verdana" w:hAnsi="Verdana" w:cs="Verdana"/>
          <w:sz w:val="18"/>
          <w:szCs w:val="18"/>
        </w:rPr>
        <w:t xml:space="preserve">2 </w:t>
      </w:r>
      <w:proofErr w:type="spellStart"/>
      <w:r>
        <w:rPr>
          <w:rFonts w:ascii="Verdana" w:eastAsia="Verdana" w:hAnsi="Verdana" w:cs="Verdana"/>
          <w:sz w:val="18"/>
          <w:szCs w:val="18"/>
        </w:rPr>
        <w:t>R2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C3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C4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201</w:t>
      </w:r>
      <w:r>
        <w:rPr>
          <w:rFonts w:ascii="Verdana" w:eastAsia="Verdana" w:hAnsi="Verdana" w:cs="Verdana"/>
          <w:sz w:val="18"/>
          <w:szCs w:val="18"/>
        </w:rPr>
        <w:t xml:space="preserve">6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C5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C6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C7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C8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201</w:t>
      </w:r>
      <w:r>
        <w:rPr>
          <w:rFonts w:ascii="Verdana" w:eastAsia="Verdana" w:hAnsi="Verdana" w:cs="Verdana"/>
          <w:sz w:val="18"/>
          <w:szCs w:val="18"/>
        </w:rPr>
        <w:t xml:space="preserve">9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C9" w14:textId="77777777" w:rsidR="00FC5918" w:rsidRDefault="00FC5918">
      <w:pPr>
        <w:spacing w:before="2" w:line="180" w:lineRule="exact"/>
        <w:rPr>
          <w:sz w:val="18"/>
          <w:szCs w:val="18"/>
        </w:rPr>
      </w:pPr>
    </w:p>
    <w:p w14:paraId="75488FCA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202</w:t>
      </w:r>
      <w:r>
        <w:rPr>
          <w:rFonts w:ascii="Verdana" w:eastAsia="Verdana" w:hAnsi="Verdana" w:cs="Verdana"/>
          <w:sz w:val="18"/>
          <w:szCs w:val="18"/>
        </w:rPr>
        <w:t xml:space="preserve">2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CB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8FCC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202</w:t>
      </w:r>
      <w:r>
        <w:rPr>
          <w:rFonts w:ascii="Verdana" w:eastAsia="Verdana" w:hAnsi="Verdana" w:cs="Verdana"/>
          <w:sz w:val="18"/>
          <w:szCs w:val="18"/>
        </w:rPr>
        <w:t xml:space="preserve">5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4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</w:t>
      </w:r>
    </w:p>
    <w:p w14:paraId="75488FCD" w14:textId="77777777" w:rsidR="00FC5918" w:rsidRDefault="00FC5918">
      <w:pPr>
        <w:spacing w:before="6" w:line="180" w:lineRule="exact"/>
        <w:rPr>
          <w:sz w:val="18"/>
          <w:szCs w:val="18"/>
        </w:rPr>
      </w:pPr>
    </w:p>
    <w:p w14:paraId="75488FCE" w14:textId="77777777" w:rsidR="00FC5918" w:rsidRDefault="00000000">
      <w:pPr>
        <w:spacing w:line="200" w:lineRule="exact"/>
        <w:ind w:left="140" w:right="409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-1"/>
          <w:sz w:val="18"/>
          <w:szCs w:val="18"/>
        </w:rPr>
        <w:t>Ex</w:t>
      </w:r>
      <w:r>
        <w:rPr>
          <w:rFonts w:ascii="Verdana" w:eastAsia="Verdana" w:hAnsi="Verdana" w:cs="Verdana"/>
          <w:sz w:val="18"/>
          <w:szCs w:val="18"/>
        </w:rPr>
        <w:t>ce</w:t>
      </w:r>
      <w:r>
        <w:rPr>
          <w:rFonts w:ascii="Verdana" w:eastAsia="Verdana" w:hAnsi="Verdana" w:cs="Verdana"/>
          <w:spacing w:val="1"/>
          <w:sz w:val="18"/>
          <w:szCs w:val="18"/>
        </w:rPr>
        <w:t>ptio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s,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are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ote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sec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 xml:space="preserve">n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pd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service pack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K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ledg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ase (K</w:t>
      </w:r>
      <w:r>
        <w:rPr>
          <w:rFonts w:ascii="Verdana" w:eastAsia="Verdana" w:hAnsi="Verdana" w:cs="Verdana"/>
          <w:spacing w:val="-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)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ap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ars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ct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pd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r 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so ap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t</w:t>
      </w:r>
      <w:r>
        <w:rPr>
          <w:rFonts w:ascii="Verdana" w:eastAsia="Verdana" w:hAnsi="Verdana" w:cs="Verdana"/>
          <w:sz w:val="18"/>
          <w:szCs w:val="18"/>
        </w:rPr>
        <w:t>o s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z w:val="18"/>
          <w:szCs w:val="18"/>
        </w:rPr>
        <w:t>se</w:t>
      </w:r>
      <w:r>
        <w:rPr>
          <w:rFonts w:ascii="Verdana" w:eastAsia="Verdana" w:hAnsi="Verdana" w:cs="Verdana"/>
          <w:spacing w:val="1"/>
          <w:sz w:val="18"/>
          <w:szCs w:val="18"/>
        </w:rPr>
        <w:t>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pd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un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ss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se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3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ied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ct </w:t>
      </w:r>
      <w:r>
        <w:rPr>
          <w:rFonts w:ascii="Verdana" w:eastAsia="Verdana" w:hAnsi="Verdana" w:cs="Verdana"/>
          <w:spacing w:val="1"/>
          <w:sz w:val="18"/>
          <w:szCs w:val="18"/>
        </w:rPr>
        <w:t>edi</w:t>
      </w:r>
      <w:r>
        <w:rPr>
          <w:rFonts w:ascii="Verdana" w:eastAsia="Verdana" w:hAnsi="Verdana" w:cs="Verdana"/>
          <w:spacing w:val="-1"/>
          <w:sz w:val="18"/>
          <w:szCs w:val="18"/>
        </w:rPr>
        <w:t>ti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ap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ars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ct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di</w:t>
      </w:r>
      <w:r>
        <w:rPr>
          <w:rFonts w:ascii="Verdana" w:eastAsia="Verdana" w:hAnsi="Verdana" w:cs="Verdana"/>
          <w:spacing w:val="-1"/>
          <w:sz w:val="18"/>
          <w:szCs w:val="18"/>
        </w:rPr>
        <w:t>ff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ct </w:t>
      </w:r>
      <w:r>
        <w:rPr>
          <w:rFonts w:ascii="Verdana" w:eastAsia="Verdana" w:hAnsi="Verdana" w:cs="Verdana"/>
          <w:spacing w:val="1"/>
          <w:sz w:val="18"/>
          <w:szCs w:val="18"/>
        </w:rPr>
        <w:t>edi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FCF" w14:textId="77777777" w:rsidR="00FC5918" w:rsidRDefault="00FC5918">
      <w:pPr>
        <w:spacing w:before="3" w:line="180" w:lineRule="exact"/>
        <w:rPr>
          <w:sz w:val="18"/>
          <w:szCs w:val="18"/>
        </w:rPr>
      </w:pPr>
    </w:p>
    <w:p w14:paraId="75488FD0" w14:textId="77777777" w:rsidR="00FC5918" w:rsidRDefault="00000000">
      <w:pPr>
        <w:spacing w:line="200" w:lineRule="exact"/>
        <w:ind w:left="140" w:right="348"/>
        <w:rPr>
          <w:rFonts w:ascii="Verdana" w:eastAsia="Verdana" w:hAnsi="Verdana" w:cs="Verdana"/>
          <w:sz w:val="18"/>
          <w:szCs w:val="18"/>
        </w:rPr>
        <w:sectPr w:rsidR="00FC5918">
          <w:pgSz w:w="12240" w:h="15840"/>
          <w:pgMar w:top="1160" w:right="1300" w:bottom="280" w:left="1300" w:header="0" w:footer="1431" w:gutter="0"/>
          <w:cols w:space="720"/>
        </w:sectPr>
      </w:pPr>
      <w:r>
        <w:rPr>
          <w:rFonts w:ascii="Verdana" w:eastAsia="Verdana" w:hAnsi="Verdana" w:cs="Verdana"/>
          <w:sz w:val="18"/>
          <w:szCs w:val="18"/>
        </w:rPr>
        <w:t>U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ss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se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fi</w:t>
      </w:r>
      <w:r>
        <w:rPr>
          <w:rFonts w:ascii="Verdana" w:eastAsia="Verdana" w:hAnsi="Verdana" w:cs="Verdana"/>
          <w:spacing w:val="1"/>
          <w:sz w:val="18"/>
          <w:szCs w:val="18"/>
        </w:rPr>
        <w:t>ed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4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y s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op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al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sp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scr</w:t>
      </w:r>
      <w:r>
        <w:rPr>
          <w:rFonts w:ascii="Verdana" w:eastAsia="Verdana" w:hAnsi="Verdana" w:cs="Verdana"/>
          <w:spacing w:val="1"/>
          <w:sz w:val="18"/>
          <w:szCs w:val="18"/>
        </w:rPr>
        <w:t>ibe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rms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"S</w:t>
      </w:r>
      <w:r>
        <w:rPr>
          <w:rFonts w:ascii="Verdana" w:eastAsia="Verdana" w:hAnsi="Verdana" w:cs="Verdana"/>
          <w:spacing w:val="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OU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D"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"SH</w:t>
      </w:r>
      <w:r>
        <w:rPr>
          <w:rFonts w:ascii="Verdana" w:eastAsia="Verdana" w:hAnsi="Verdana" w:cs="Verdana"/>
          <w:sz w:val="18"/>
          <w:szCs w:val="18"/>
        </w:rPr>
        <w:t>OU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D N</w:t>
      </w:r>
      <w:r>
        <w:rPr>
          <w:rFonts w:ascii="Verdana" w:eastAsia="Verdana" w:hAnsi="Verdana" w:cs="Verdana"/>
          <w:spacing w:val="2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T"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3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ct </w:t>
      </w:r>
      <w:r>
        <w:rPr>
          <w:rFonts w:ascii="Verdana" w:eastAsia="Verdana" w:hAnsi="Verdana" w:cs="Verdana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acc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rda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ce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</w:t>
      </w:r>
    </w:p>
    <w:p w14:paraId="75488FD1" w14:textId="77777777" w:rsidR="00FC5918" w:rsidRDefault="00000000">
      <w:pPr>
        <w:spacing w:before="68" w:line="200" w:lineRule="exact"/>
        <w:ind w:left="100" w:right="598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-1"/>
          <w:sz w:val="18"/>
          <w:szCs w:val="18"/>
        </w:rPr>
        <w:t>SH</w:t>
      </w:r>
      <w:r>
        <w:rPr>
          <w:rFonts w:ascii="Verdana" w:eastAsia="Verdana" w:hAnsi="Verdana" w:cs="Verdana"/>
          <w:sz w:val="18"/>
          <w:szCs w:val="18"/>
        </w:rPr>
        <w:t>OU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SH</w:t>
      </w:r>
      <w:r>
        <w:rPr>
          <w:rFonts w:ascii="Verdana" w:eastAsia="Verdana" w:hAnsi="Verdana" w:cs="Verdana"/>
          <w:sz w:val="18"/>
          <w:szCs w:val="18"/>
        </w:rPr>
        <w:t>OU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D NOT</w:t>
      </w:r>
      <w:r>
        <w:rPr>
          <w:rFonts w:ascii="Verdana" w:eastAsia="Verdana" w:hAnsi="Verdana" w:cs="Verdana"/>
          <w:spacing w:val="3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scr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2"/>
          <w:sz w:val="18"/>
          <w:szCs w:val="18"/>
        </w:rPr>
        <w:t>p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U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ss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se </w:t>
      </w:r>
      <w:r>
        <w:rPr>
          <w:rFonts w:ascii="Verdana" w:eastAsia="Verdana" w:hAnsi="Verdana" w:cs="Verdana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ied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 xml:space="preserve">rm </w:t>
      </w:r>
      <w:r>
        <w:rPr>
          <w:rFonts w:ascii="Verdana" w:eastAsia="Verdana" w:hAnsi="Verdana" w:cs="Verdana"/>
          <w:spacing w:val="-3"/>
          <w:sz w:val="18"/>
          <w:szCs w:val="18"/>
        </w:rPr>
        <w:t>"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>Y"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plie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ct 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ol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scr</w:t>
      </w:r>
      <w:r>
        <w:rPr>
          <w:rFonts w:ascii="Verdana" w:eastAsia="Verdana" w:hAnsi="Verdana" w:cs="Verdana"/>
          <w:spacing w:val="1"/>
          <w:sz w:val="18"/>
          <w:szCs w:val="18"/>
        </w:rPr>
        <w:t>ip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8FD2" w14:textId="77777777" w:rsidR="00FC5918" w:rsidRDefault="00FC5918">
      <w:pPr>
        <w:spacing w:before="4" w:line="160" w:lineRule="exact"/>
        <w:rPr>
          <w:sz w:val="17"/>
          <w:szCs w:val="17"/>
        </w:rPr>
      </w:pPr>
    </w:p>
    <w:p w14:paraId="75488FD3" w14:textId="77777777" w:rsidR="00FC5918" w:rsidRDefault="00000000">
      <w:pPr>
        <w:ind w:left="100" w:right="204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1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sz w:val="18"/>
          <w:szCs w:val="18"/>
          <w:u w:val="single" w:color="0066FF"/>
        </w:rPr>
        <w:t>1</w:t>
      </w:r>
      <w:r>
        <w:rPr>
          <w:rFonts w:ascii="Verdana" w:eastAsia="Verdana" w:hAnsi="Verdana" w:cs="Verdana"/>
          <w:color w:val="000000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En</w:t>
      </w:r>
      <w:r>
        <w:rPr>
          <w:rFonts w:ascii="Verdana" w:eastAsia="Verdana" w:hAnsi="Verdana" w:cs="Verdana"/>
          <w:color w:val="000000"/>
          <w:sz w:val="18"/>
          <w:szCs w:val="18"/>
        </w:rPr>
        <w:t>ab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color w:val="000000"/>
          <w:sz w:val="18"/>
          <w:szCs w:val="18"/>
        </w:rPr>
        <w:t>d La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>ag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K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t (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LK)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o 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set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 xml:space="preserve"> o</w:t>
      </w:r>
      <w:r>
        <w:rPr>
          <w:rFonts w:ascii="Verdana" w:eastAsia="Verdana" w:hAnsi="Verdana" w:cs="Verdana"/>
          <w:color w:val="000000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color w:val="000000"/>
          <w:sz w:val="18"/>
          <w:szCs w:val="18"/>
        </w:rPr>
        <w:t>ca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at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color w:val="000000"/>
          <w:sz w:val="18"/>
          <w:szCs w:val="18"/>
        </w:rPr>
        <w:t>ab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b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color w:val="000000"/>
          <w:sz w:val="18"/>
          <w:szCs w:val="18"/>
        </w:rPr>
        <w:t>ad.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Ev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at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el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o 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lo</w:t>
      </w:r>
      <w:r>
        <w:rPr>
          <w:rFonts w:ascii="Verdana" w:eastAsia="Verdana" w:hAnsi="Verdana" w:cs="Verdana"/>
          <w:color w:val="000000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-3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color w:val="000000"/>
          <w:sz w:val="18"/>
          <w:szCs w:val="18"/>
        </w:rPr>
        <w:t>ab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m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LK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k</w:t>
      </w:r>
      <w:r>
        <w:rPr>
          <w:rFonts w:ascii="Verdana" w:eastAsia="Verdana" w:hAnsi="Verdana" w:cs="Verdana"/>
          <w:color w:val="000000"/>
          <w:sz w:val="18"/>
          <w:szCs w:val="18"/>
        </w:rPr>
        <w:t>age (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g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rma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rma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>ch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e 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color w:val="000000"/>
          <w:sz w:val="18"/>
          <w:szCs w:val="18"/>
        </w:rPr>
        <w:t>m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k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bo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ard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6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>rr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cy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rma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).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ddi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al L</w:t>
      </w:r>
      <w:r>
        <w:rPr>
          <w:rFonts w:ascii="Verdana" w:eastAsia="Verdana" w:hAnsi="Verdana" w:cs="Verdana"/>
          <w:color w:val="000000"/>
          <w:spacing w:val="-3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D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rt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color w:val="000000"/>
          <w:sz w:val="18"/>
          <w:szCs w:val="18"/>
        </w:rPr>
        <w:t>ab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se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color w:val="000000"/>
          <w:sz w:val="18"/>
          <w:szCs w:val="18"/>
        </w:rPr>
        <w:t>ara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LK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color w:val="000000"/>
          <w:sz w:val="18"/>
          <w:szCs w:val="18"/>
        </w:rPr>
        <w:t>ac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k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age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X</w:t>
      </w:r>
      <w:r>
        <w:rPr>
          <w:rFonts w:ascii="Verdana" w:eastAsia="Verdana" w:hAnsi="Verdana" w:cs="Verdana"/>
          <w:color w:val="000000"/>
          <w:sz w:val="18"/>
          <w:szCs w:val="18"/>
        </w:rPr>
        <w:t>P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d 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lie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200</w:t>
      </w:r>
      <w:r>
        <w:rPr>
          <w:rFonts w:ascii="Verdana" w:eastAsia="Verdana" w:hAnsi="Verdana" w:cs="Verdana"/>
          <w:color w:val="000000"/>
          <w:sz w:val="18"/>
          <w:szCs w:val="18"/>
        </w:rPr>
        <w:t>3 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d 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200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8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color w:val="000000"/>
          <w:sz w:val="18"/>
          <w:szCs w:val="18"/>
        </w:rPr>
        <w:t>ra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g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sz w:val="18"/>
          <w:szCs w:val="18"/>
        </w:rPr>
        <w:t>m servers.</w:t>
      </w:r>
    </w:p>
    <w:p w14:paraId="75488FD4" w14:textId="77777777" w:rsidR="00FC5918" w:rsidRDefault="00FC5918">
      <w:pPr>
        <w:spacing w:before="9" w:line="160" w:lineRule="exact"/>
        <w:rPr>
          <w:sz w:val="17"/>
          <w:szCs w:val="17"/>
        </w:rPr>
      </w:pPr>
    </w:p>
    <w:p w14:paraId="75488FD5" w14:textId="77777777" w:rsidR="00FC5918" w:rsidRDefault="00000000">
      <w:pPr>
        <w:spacing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position w:val="-1"/>
          <w:sz w:val="18"/>
          <w:szCs w:val="18"/>
          <w:u w:val="single" w:color="0066FF"/>
        </w:rPr>
        <w:t>1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I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 W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3"/>
          <w:position w:val="-1"/>
          <w:sz w:val="18"/>
          <w:szCs w:val="18"/>
        </w:rPr>
        <w:t>d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s,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ca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are pr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mar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ide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ti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it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nu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m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Ds.</w:t>
      </w:r>
    </w:p>
    <w:p w14:paraId="75488FD6" w14:textId="77777777" w:rsidR="00FC5918" w:rsidRDefault="00FC5918">
      <w:pPr>
        <w:spacing w:before="8" w:line="140" w:lineRule="exact"/>
        <w:rPr>
          <w:sz w:val="15"/>
          <w:szCs w:val="15"/>
        </w:rPr>
      </w:pPr>
    </w:p>
    <w:p w14:paraId="75488FD7" w14:textId="77777777" w:rsidR="00FC5918" w:rsidRDefault="00000000">
      <w:pPr>
        <w:spacing w:before="34" w:line="200" w:lineRule="exact"/>
        <w:ind w:left="100" w:right="519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3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sz w:val="18"/>
          <w:szCs w:val="18"/>
          <w:u w:val="single" w:color="0066FF"/>
        </w:rPr>
        <w:t>1</w:t>
      </w:r>
      <w:r>
        <w:rPr>
          <w:rFonts w:ascii="Verdana" w:eastAsia="Verdana" w:hAnsi="Verdana" w:cs="Verdana"/>
          <w:color w:val="000000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200</w:t>
      </w:r>
      <w:r>
        <w:rPr>
          <w:rFonts w:ascii="Verdana" w:eastAsia="Verdana" w:hAnsi="Verdana" w:cs="Verdana"/>
          <w:color w:val="000000"/>
          <w:sz w:val="18"/>
          <w:szCs w:val="18"/>
        </w:rPr>
        <w:t>3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l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>ag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9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5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color w:val="000000"/>
          <w:sz w:val="18"/>
          <w:szCs w:val="18"/>
        </w:rPr>
        <w:t>ra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g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sz w:val="18"/>
          <w:szCs w:val="18"/>
        </w:rPr>
        <w:t>m,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9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8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3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g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sz w:val="18"/>
          <w:szCs w:val="18"/>
        </w:rPr>
        <w:t>m,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M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>m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E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ditio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color w:val="000000"/>
          <w:sz w:val="18"/>
          <w:szCs w:val="18"/>
        </w:rPr>
        <w:t>ra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g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sz w:val="18"/>
          <w:szCs w:val="18"/>
        </w:rPr>
        <w:t>m,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NT</w:t>
      </w:r>
    </w:p>
    <w:p w14:paraId="75488FD8" w14:textId="77777777" w:rsidR="00FC5918" w:rsidRDefault="00000000">
      <w:pPr>
        <w:spacing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3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5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1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ope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-3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position w:val="-1"/>
          <w:sz w:val="18"/>
          <w:szCs w:val="18"/>
        </w:rPr>
        <w:t>m,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NT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4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.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0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ope</w:t>
      </w:r>
      <w:r>
        <w:rPr>
          <w:rFonts w:ascii="Verdana" w:eastAsia="Verdana" w:hAnsi="Verdana" w:cs="Verdana"/>
          <w:position w:val="-1"/>
          <w:sz w:val="18"/>
          <w:szCs w:val="18"/>
        </w:rPr>
        <w:t>ra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position w:val="-1"/>
          <w:sz w:val="18"/>
          <w:szCs w:val="18"/>
        </w:rPr>
        <w:t>m,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2000</w:t>
      </w:r>
      <w:r>
        <w:rPr>
          <w:rFonts w:ascii="Verdana" w:eastAsia="Verdana" w:hAnsi="Verdana" w:cs="Verdana"/>
          <w:position w:val="-1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X</w:t>
      </w:r>
      <w:r>
        <w:rPr>
          <w:rFonts w:ascii="Verdana" w:eastAsia="Verdana" w:hAnsi="Verdana" w:cs="Verdana"/>
          <w:position w:val="-1"/>
          <w:sz w:val="18"/>
          <w:szCs w:val="18"/>
        </w:rPr>
        <w:t>P,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d W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</w:p>
    <w:p w14:paraId="75488FD9" w14:textId="77777777" w:rsidR="00FC5918" w:rsidRDefault="00000000">
      <w:pPr>
        <w:spacing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200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3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g</w:t>
      </w:r>
      <w:r>
        <w:rPr>
          <w:rFonts w:ascii="Verdana" w:eastAsia="Verdana" w:hAnsi="Verdana" w:cs="Verdana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h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LK.</w:t>
      </w:r>
    </w:p>
    <w:p w14:paraId="75488FDA" w14:textId="77777777" w:rsidR="00FC5918" w:rsidRDefault="00FC5918">
      <w:pPr>
        <w:spacing w:before="10" w:line="160" w:lineRule="exact"/>
        <w:rPr>
          <w:sz w:val="17"/>
          <w:szCs w:val="17"/>
        </w:rPr>
      </w:pPr>
    </w:p>
    <w:p w14:paraId="75488FDB" w14:textId="77777777" w:rsidR="00FC5918" w:rsidRDefault="00000000">
      <w:pPr>
        <w:spacing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4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Su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NT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lie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t a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d server 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ele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ases.</w:t>
      </w:r>
    </w:p>
    <w:p w14:paraId="75488FDC" w14:textId="77777777" w:rsidR="00FC5918" w:rsidRDefault="00FC5918">
      <w:pPr>
        <w:spacing w:before="9" w:line="140" w:lineRule="exact"/>
        <w:rPr>
          <w:sz w:val="15"/>
          <w:szCs w:val="15"/>
        </w:rPr>
      </w:pPr>
    </w:p>
    <w:p w14:paraId="75488FDD" w14:textId="77777777" w:rsidR="00FC5918" w:rsidRDefault="00000000">
      <w:pPr>
        <w:spacing w:before="28"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5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Su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NT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lie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t a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d server 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ele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ases.</w:t>
      </w:r>
    </w:p>
    <w:p w14:paraId="75488FDE" w14:textId="77777777" w:rsidR="00FC5918" w:rsidRDefault="00FC5918">
      <w:pPr>
        <w:spacing w:before="8" w:line="140" w:lineRule="exact"/>
        <w:rPr>
          <w:sz w:val="15"/>
          <w:szCs w:val="15"/>
        </w:rPr>
      </w:pPr>
    </w:p>
    <w:p w14:paraId="75488FDF" w14:textId="77777777" w:rsidR="00FC5918" w:rsidRDefault="00000000">
      <w:pPr>
        <w:spacing w:before="28"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6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Su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NT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lie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t a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d server r</w:t>
      </w:r>
      <w:r>
        <w:rPr>
          <w:rFonts w:ascii="Verdana" w:eastAsia="Verdana" w:hAnsi="Verdana" w:cs="Verdana"/>
          <w:color w:val="000000"/>
          <w:spacing w:val="4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ases.</w:t>
      </w:r>
    </w:p>
    <w:p w14:paraId="75488FE0" w14:textId="77777777" w:rsidR="00FC5918" w:rsidRDefault="00FC5918">
      <w:pPr>
        <w:spacing w:before="8" w:line="140" w:lineRule="exact"/>
        <w:rPr>
          <w:sz w:val="15"/>
          <w:szCs w:val="15"/>
        </w:rPr>
      </w:pPr>
    </w:p>
    <w:p w14:paraId="75488FE1" w14:textId="77777777" w:rsidR="00FC5918" w:rsidRDefault="00000000">
      <w:pPr>
        <w:spacing w:before="28"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7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Su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7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.</w:t>
      </w:r>
    </w:p>
    <w:p w14:paraId="75488FE2" w14:textId="77777777" w:rsidR="00FC5918" w:rsidRDefault="00FC5918">
      <w:pPr>
        <w:spacing w:before="1" w:line="160" w:lineRule="exact"/>
        <w:rPr>
          <w:sz w:val="16"/>
          <w:szCs w:val="16"/>
        </w:rPr>
      </w:pPr>
    </w:p>
    <w:p w14:paraId="75488FE3" w14:textId="77777777" w:rsidR="00FC5918" w:rsidRDefault="00000000">
      <w:pPr>
        <w:spacing w:before="34" w:line="200" w:lineRule="exact"/>
        <w:ind w:left="100" w:right="216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8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0000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oll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ow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g </w:t>
      </w:r>
      <w:proofErr w:type="spellStart"/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ab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>e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 xml:space="preserve">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La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3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Ds 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f 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4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ch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y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re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rst made 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color w:val="000000"/>
          <w:sz w:val="18"/>
          <w:szCs w:val="18"/>
        </w:rPr>
        <w:t>ab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color w:val="000000"/>
          <w:sz w:val="18"/>
          <w:szCs w:val="18"/>
        </w:rPr>
        <w:t>.</w:t>
      </w:r>
      <w:r>
        <w:rPr>
          <w:rFonts w:ascii="Verdana" w:eastAsia="Verdana" w:hAnsi="Verdana" w:cs="Verdana"/>
          <w:color w:val="000000"/>
          <w:spacing w:val="-4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La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age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Ds are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t ass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>l La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age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ags,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ple</w:t>
      </w:r>
      <w:r>
        <w:rPr>
          <w:rFonts w:ascii="Verdana" w:eastAsia="Verdana" w:hAnsi="Verdana" w:cs="Verdana"/>
          <w:color w:val="000000"/>
          <w:sz w:val="18"/>
          <w:szCs w:val="18"/>
        </w:rPr>
        <w:t>ase see sec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1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.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3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fu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det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il</w:t>
      </w:r>
      <w:r>
        <w:rPr>
          <w:rFonts w:ascii="Verdana" w:eastAsia="Verdana" w:hAnsi="Verdana" w:cs="Verdana"/>
          <w:color w:val="000000"/>
          <w:sz w:val="18"/>
          <w:szCs w:val="18"/>
        </w:rPr>
        <w:t>s.</w:t>
      </w:r>
    </w:p>
    <w:p w14:paraId="75488FE4" w14:textId="77777777" w:rsidR="00FC5918" w:rsidRDefault="00FC5918">
      <w:pPr>
        <w:spacing w:before="4" w:line="160" w:lineRule="exact"/>
        <w:rPr>
          <w:sz w:val="17"/>
          <w:szCs w:val="17"/>
        </w:rPr>
      </w:pPr>
    </w:p>
    <w:p w14:paraId="75488FE5" w14:textId="77777777" w:rsidR="00FC5918" w:rsidRDefault="00000000">
      <w:pPr>
        <w:spacing w:line="200" w:lineRule="exact"/>
        <w:ind w:left="10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Su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ppo</w:t>
      </w:r>
      <w:r>
        <w:rPr>
          <w:rFonts w:ascii="Verdana" w:eastAsia="Verdana" w:hAnsi="Verdana" w:cs="Verdana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rs</w:t>
      </w:r>
      <w:r>
        <w:rPr>
          <w:rFonts w:ascii="Verdana" w:eastAsia="Verdana" w:hAnsi="Verdana" w:cs="Verdana"/>
          <w:spacing w:val="-2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position w:val="-1"/>
          <w:sz w:val="18"/>
          <w:szCs w:val="18"/>
        </w:rPr>
        <w:t>K</w:t>
      </w:r>
      <w:r>
        <w:rPr>
          <w:rFonts w:ascii="Verdana" w:eastAsia="Verdana" w:hAnsi="Verdana" w:cs="Verdana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position w:val="-1"/>
          <w:sz w:val="18"/>
          <w:szCs w:val="18"/>
        </w:rPr>
        <w:t>y</w:t>
      </w:r>
    </w:p>
    <w:p w14:paraId="75488FE6" w14:textId="77777777" w:rsidR="00FC5918" w:rsidRDefault="00FC5918">
      <w:pPr>
        <w:spacing w:before="10" w:line="160" w:lineRule="exact"/>
        <w:rPr>
          <w:sz w:val="16"/>
          <w:szCs w:val="16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7857"/>
      </w:tblGrid>
      <w:tr w:rsidR="00FC5918" w14:paraId="75488FE9" w14:textId="77777777">
        <w:trPr>
          <w:trHeight w:hRule="exact" w:val="354"/>
        </w:trPr>
        <w:tc>
          <w:tcPr>
            <w:tcW w:w="1620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E7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y</w:t>
            </w:r>
          </w:p>
        </w:tc>
        <w:tc>
          <w:tcPr>
            <w:tcW w:w="7857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8FE8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ve</w:t>
            </w:r>
            <w:r>
              <w:rPr>
                <w:rFonts w:ascii="Verdana" w:eastAsia="Verdana" w:hAnsi="Verdana" w:cs="Verdana"/>
                <w:b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ns</w:t>
            </w:r>
          </w:p>
        </w:tc>
      </w:tr>
      <w:tr w:rsidR="00FC5918" w14:paraId="75488FEC" w14:textId="77777777">
        <w:trPr>
          <w:trHeight w:hRule="exact" w:val="397"/>
        </w:trPr>
        <w:tc>
          <w:tcPr>
            <w:tcW w:w="162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EA" w14:textId="77777777" w:rsidR="00FC5918" w:rsidRDefault="00000000">
            <w:pPr>
              <w:spacing w:before="9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7857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EB" w14:textId="77777777" w:rsidR="00FC5918" w:rsidRDefault="00000000">
            <w:pPr>
              <w:spacing w:before="9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.5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 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s.</w:t>
            </w:r>
          </w:p>
        </w:tc>
      </w:tr>
      <w:tr w:rsidR="00FC5918" w14:paraId="75488FEF" w14:textId="77777777">
        <w:trPr>
          <w:trHeight w:hRule="exact" w:val="382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0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8FF2" w14:textId="77777777">
        <w:trPr>
          <w:trHeight w:hRule="exact" w:val="384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 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s.</w:t>
            </w:r>
          </w:p>
        </w:tc>
      </w:tr>
      <w:tr w:rsidR="00FC5918" w14:paraId="75488FF5" w14:textId="77777777">
        <w:trPr>
          <w:trHeight w:hRule="exact" w:val="382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XP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s.</w:t>
            </w:r>
          </w:p>
        </w:tc>
      </w:tr>
      <w:tr w:rsidR="00FC5918" w14:paraId="75488FF9" w14:textId="77777777">
        <w:trPr>
          <w:trHeight w:hRule="exact" w:val="576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XP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K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XP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</w:p>
          <w:p w14:paraId="75488FF8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Vis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cl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ws.</w:t>
            </w:r>
          </w:p>
        </w:tc>
      </w:tr>
      <w:tr w:rsidR="00FC5918" w14:paraId="75488FFD" w14:textId="77777777">
        <w:trPr>
          <w:trHeight w:hRule="exact" w:val="578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F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F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XP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K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XP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</w:p>
          <w:p w14:paraId="75488FFC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Vis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 cl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ws.</w:t>
            </w:r>
          </w:p>
        </w:tc>
      </w:tr>
      <w:tr w:rsidR="00FC5918" w14:paraId="75489000" w14:textId="77777777">
        <w:trPr>
          <w:trHeight w:hRule="exact" w:val="382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8F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8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Vis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9003" w14:textId="77777777">
        <w:trPr>
          <w:trHeight w:hRule="exact" w:val="382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R2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9006" w14:textId="77777777">
        <w:trPr>
          <w:trHeight w:hRule="exact" w:val="385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0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0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</w:tr>
      <w:tr w:rsidR="00FC5918" w14:paraId="75489009" w14:textId="77777777">
        <w:trPr>
          <w:trHeight w:hRule="exact" w:val="382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1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2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R2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.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s.</w:t>
            </w:r>
          </w:p>
        </w:tc>
      </w:tr>
      <w:tr w:rsidR="00FC5918" w14:paraId="7548900C" w14:textId="77777777">
        <w:trPr>
          <w:trHeight w:hRule="exact" w:val="382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s.</w:t>
            </w:r>
          </w:p>
        </w:tc>
      </w:tr>
      <w:tr w:rsidR="00FC5918" w14:paraId="7548900F" w14:textId="77777777">
        <w:trPr>
          <w:trHeight w:hRule="exact" w:val="578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0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0E" w14:textId="77777777" w:rsidR="00FC5918" w:rsidRDefault="00000000">
            <w:pPr>
              <w:spacing w:before="92"/>
              <w:ind w:left="109" w:right="223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6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s.</w:t>
            </w:r>
          </w:p>
        </w:tc>
      </w:tr>
      <w:tr w:rsidR="00FC5918" w14:paraId="75489012" w14:textId="77777777">
        <w:trPr>
          <w:trHeight w:hRule="exact" w:val="382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s.</w:t>
            </w:r>
          </w:p>
        </w:tc>
      </w:tr>
      <w:tr w:rsidR="00FC5918" w14:paraId="75489015" w14:textId="77777777">
        <w:trPr>
          <w:trHeight w:hRule="exact" w:val="384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1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1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em.</w:t>
            </w:r>
          </w:p>
        </w:tc>
      </w:tr>
    </w:tbl>
    <w:p w14:paraId="75489016" w14:textId="77777777" w:rsidR="00FC5918" w:rsidRDefault="00FC5918">
      <w:pPr>
        <w:spacing w:before="5" w:line="180" w:lineRule="exact"/>
        <w:rPr>
          <w:sz w:val="18"/>
          <w:szCs w:val="18"/>
        </w:rPr>
      </w:pPr>
    </w:p>
    <w:p w14:paraId="75489017" w14:textId="77777777" w:rsidR="00FC5918" w:rsidRDefault="00000000">
      <w:pPr>
        <w:spacing w:before="32"/>
        <w:ind w:right="216"/>
        <w:jc w:val="right"/>
        <w:rPr>
          <w:rFonts w:ascii="Verdana" w:eastAsia="Verdana" w:hAnsi="Verdana" w:cs="Verdana"/>
          <w:sz w:val="16"/>
          <w:szCs w:val="16"/>
        </w:rPr>
        <w:sectPr w:rsidR="00FC5918">
          <w:footerReference w:type="default" r:id="rId39"/>
          <w:pgSz w:w="12240" w:h="15840"/>
          <w:pgMar w:top="1020" w:right="1220" w:bottom="280" w:left="1340" w:header="0" w:footer="905" w:gutter="0"/>
          <w:cols w:space="720"/>
        </w:sectPr>
      </w:pPr>
      <w:r>
        <w:pict w14:anchorId="7548A677">
          <v:group id="_x0000_s2106" style="position:absolute;left:0;text-align:left;margin-left:70.6pt;margin-top:.3pt;width:470.95pt;height:0;z-index:-18653;mso-position-horizontal-relative:page" coordorigin="1412,6" coordsize="9419,0">
            <v:shape id="_x0000_s2107" style="position:absolute;left:1412;top:6;width:9419;height:0" coordorigin="1412,6" coordsize="9419,0" path="m1412,6r9419,e" filled="f" strokeweight=".58pt">
              <v:path arrowok="t"/>
            </v:shape>
            <w10:wrap anchorx="page"/>
          </v:group>
        </w:pict>
      </w:r>
      <w:r>
        <w:rPr>
          <w:rFonts w:ascii="Verdana" w:eastAsia="Verdana" w:hAnsi="Verdana" w:cs="Verdana"/>
          <w:i/>
          <w:spacing w:val="1"/>
          <w:sz w:val="16"/>
          <w:szCs w:val="16"/>
        </w:rPr>
        <w:t>3</w:t>
      </w:r>
      <w:r>
        <w:rPr>
          <w:rFonts w:ascii="Verdana" w:eastAsia="Verdana" w:hAnsi="Verdana" w:cs="Verdana"/>
          <w:i/>
          <w:sz w:val="16"/>
          <w:szCs w:val="16"/>
        </w:rPr>
        <w:t>0 /</w:t>
      </w:r>
      <w:r>
        <w:rPr>
          <w:rFonts w:ascii="Verdana" w:eastAsia="Verdana" w:hAnsi="Verdana" w:cs="Verdana"/>
          <w:i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i/>
          <w:spacing w:val="1"/>
          <w:sz w:val="16"/>
          <w:szCs w:val="16"/>
        </w:rPr>
        <w:t>61</w:t>
      </w:r>
    </w:p>
    <w:p w14:paraId="75489018" w14:textId="77777777" w:rsidR="00FC5918" w:rsidRDefault="00FC5918">
      <w:pPr>
        <w:spacing w:before="5" w:line="80" w:lineRule="exact"/>
        <w:rPr>
          <w:sz w:val="8"/>
          <w:szCs w:val="8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7857"/>
      </w:tblGrid>
      <w:tr w:rsidR="00FC5918" w14:paraId="7548901B" w14:textId="77777777">
        <w:trPr>
          <w:trHeight w:hRule="exact" w:val="353"/>
        </w:trPr>
        <w:tc>
          <w:tcPr>
            <w:tcW w:w="1620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9019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y</w:t>
            </w:r>
          </w:p>
        </w:tc>
        <w:tc>
          <w:tcPr>
            <w:tcW w:w="7857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901A" w14:textId="77777777" w:rsidR="00FC5918" w:rsidRDefault="00000000">
            <w:pPr>
              <w:spacing w:before="66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ve</w:t>
            </w:r>
            <w:r>
              <w:rPr>
                <w:rFonts w:ascii="Verdana" w:eastAsia="Verdana" w:hAnsi="Verdana" w:cs="Verdana"/>
                <w:b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ns</w:t>
            </w:r>
          </w:p>
        </w:tc>
      </w:tr>
      <w:tr w:rsidR="00FC5918" w14:paraId="7548901E" w14:textId="77777777">
        <w:trPr>
          <w:trHeight w:hRule="exact" w:val="339"/>
        </w:trPr>
        <w:tc>
          <w:tcPr>
            <w:tcW w:w="162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1C" w14:textId="77777777" w:rsidR="00FC5918" w:rsidRDefault="00FC5918"/>
        </w:tc>
        <w:tc>
          <w:tcPr>
            <w:tcW w:w="7857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1D" w14:textId="77777777" w:rsidR="00FC5918" w:rsidRDefault="00000000">
            <w:pPr>
              <w:spacing w:before="3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</w:tr>
      <w:tr w:rsidR="00FC5918" w14:paraId="75489021" w14:textId="77777777">
        <w:trPr>
          <w:trHeight w:hRule="exact" w:val="576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20" w14:textId="77777777" w:rsidR="00FC5918" w:rsidRDefault="00000000">
            <w:pPr>
              <w:spacing w:before="90"/>
              <w:ind w:left="109" w:right="26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 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s.</w:t>
            </w:r>
          </w:p>
        </w:tc>
      </w:tr>
      <w:tr w:rsidR="00FC5918" w14:paraId="75489024" w14:textId="77777777">
        <w:trPr>
          <w:trHeight w:hRule="exact" w:val="578"/>
        </w:trPr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  <w:tc>
          <w:tcPr>
            <w:tcW w:w="78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23" w14:textId="77777777" w:rsidR="00FC5918" w:rsidRDefault="00000000">
            <w:pPr>
              <w:spacing w:before="90"/>
              <w:ind w:left="109" w:right="25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st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 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em.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s.</w:t>
            </w:r>
          </w:p>
        </w:tc>
      </w:tr>
    </w:tbl>
    <w:p w14:paraId="75489025" w14:textId="77777777" w:rsidR="00FC5918" w:rsidRDefault="00FC5918">
      <w:pPr>
        <w:spacing w:before="7" w:line="140" w:lineRule="exact"/>
        <w:rPr>
          <w:sz w:val="15"/>
          <w:szCs w:val="15"/>
        </w:rPr>
      </w:pPr>
    </w:p>
    <w:p w14:paraId="75489026" w14:textId="77777777" w:rsidR="00FC5918" w:rsidRDefault="00FC5918">
      <w:pPr>
        <w:spacing w:line="200" w:lineRule="exact"/>
      </w:pPr>
    </w:p>
    <w:p w14:paraId="75489027" w14:textId="77777777" w:rsidR="00FC5918" w:rsidRDefault="00FC5918">
      <w:pPr>
        <w:spacing w:line="200" w:lineRule="exact"/>
      </w:pPr>
    </w:p>
    <w:tbl>
      <w:tblPr>
        <w:tblW w:w="0" w:type="auto"/>
        <w:tblInd w:w="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3330"/>
        <w:gridCol w:w="1260"/>
        <w:gridCol w:w="1260"/>
        <w:gridCol w:w="1440"/>
      </w:tblGrid>
      <w:tr w:rsidR="00FC5918" w14:paraId="75489030" w14:textId="77777777" w:rsidTr="00DA070E">
        <w:trPr>
          <w:trHeight w:hRule="exact" w:val="542"/>
          <w:tblHeader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9029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902B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or 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902D" w14:textId="0B058134" w:rsidR="00FC5918" w:rsidRDefault="00000000" w:rsidP="00545E8C">
            <w:pPr>
              <w:spacing w:before="61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e</w:t>
            </w:r>
            <w:r w:rsidR="00545E8C"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ID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902E" w14:textId="77777777" w:rsidR="00FC5918" w:rsidRDefault="00000000">
            <w:pPr>
              <w:spacing w:before="61"/>
              <w:ind w:left="109" w:right="248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e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ag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902F" w14:textId="77777777" w:rsidR="00FC5918" w:rsidRDefault="00000000">
            <w:pPr>
              <w:spacing w:before="61"/>
              <w:ind w:left="109" w:right="424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ve</w:t>
            </w:r>
            <w:r>
              <w:rPr>
                <w:rFonts w:ascii="Verdana" w:eastAsia="Verdana" w:hAnsi="Verdana" w:cs="Verdana"/>
                <w:b/>
                <w:spacing w:val="-3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</w:t>
            </w:r>
          </w:p>
        </w:tc>
      </w:tr>
      <w:tr w:rsidR="00FC5918" w14:paraId="75489036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1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2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3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4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aa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5" w14:textId="77777777" w:rsidR="00FC5918" w:rsidRDefault="00000000">
            <w:pPr>
              <w:spacing w:before="95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3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aa-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DJ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4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aa-ER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4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Ethi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aa-ET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4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af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05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5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06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gq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6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6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ak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7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7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sq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07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08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8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gsw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09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8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09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ein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9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A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0A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Ethi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0A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0B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A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0B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BH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0C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B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C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D9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D4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D5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D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D7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DJ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D8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D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D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pt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D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D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0E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E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IQ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0F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0F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-JO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0F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10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0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-LB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109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10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1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cco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11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12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 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2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12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di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13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3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 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3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A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B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C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D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3E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4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14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15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A.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4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15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5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emen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16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5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16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16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17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17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8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7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8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8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Asu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8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8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8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Asu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A0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9B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Aze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9C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9D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9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9F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1A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Aze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Aze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1A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Aze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1B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Aze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A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1B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Aze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Aze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1B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sf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C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B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C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Bam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D0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Bam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D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1D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desh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1E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D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91E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Basaa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E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Basaa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1F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E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ba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1F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20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eu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1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20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1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2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3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4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5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20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21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21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Bemba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bem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1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Bemba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bem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ZM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2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2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3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23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23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24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byn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4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4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x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5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67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2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3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4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5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 7</w:t>
            </w:r>
          </w:p>
        </w:tc>
      </w:tr>
      <w:tr w:rsidR="00FC5918" w14:paraId="7548926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927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6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27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5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27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928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br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28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29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D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bg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297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29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9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2A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2A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5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2A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B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B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C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B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a-ES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2C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ceb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</w:tr>
      <w:tr w:rsidR="00FC5918" w14:paraId="754892C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8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9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A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B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C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</w:tr>
      <w:tr w:rsidR="00FC5918" w14:paraId="754892D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Phili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</w:tr>
      <w:tr w:rsidR="00FC5918" w14:paraId="754892DA" w14:textId="77777777" w:rsidTr="00DA070E">
        <w:trPr>
          <w:trHeight w:hRule="exact" w:val="576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5" w14:textId="4DDAC644" w:rsidR="00FC5918" w:rsidRDefault="00000000" w:rsidP="00B765CC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At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 w:rsidR="00B765CC"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cco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8" w14:textId="77777777" w:rsidR="00FC5918" w:rsidRDefault="00000000">
            <w:pPr>
              <w:spacing w:before="90"/>
              <w:ind w:left="109" w:right="298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-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E1" w14:textId="77777777" w:rsidTr="00DA070E">
        <w:trPr>
          <w:trHeight w:hRule="exact" w:val="578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C" w14:textId="2B8A9A18" w:rsidR="00FC5918" w:rsidRDefault="00000000" w:rsidP="00B765CC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At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 w:rsidR="00B765CC"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cco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DF" w14:textId="77777777" w:rsidR="00FC5918" w:rsidRDefault="00000000">
            <w:pPr>
              <w:spacing w:before="92"/>
              <w:ind w:left="109" w:right="32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m-Latn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-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2E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Kur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ku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2E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Kur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9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2F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Kur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IQ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2F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5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ccp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</w:tr>
      <w:tr w:rsidR="00FC5918" w14:paraId="754892F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2F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</w:tr>
      <w:tr w:rsidR="00FC5918" w14:paraId="75489305" w14:textId="77777777" w:rsidTr="00DA070E">
        <w:trPr>
          <w:trHeight w:hRule="exact" w:val="576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desh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3" w14:textId="77777777" w:rsidR="00FC5918" w:rsidRDefault="00000000">
            <w:pPr>
              <w:spacing w:before="90"/>
              <w:ind w:left="109" w:right="250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km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- BD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</w:tr>
      <w:tr w:rsidR="00FC5918" w14:paraId="7548930B" w14:textId="77777777" w:rsidTr="00DA070E">
        <w:trPr>
          <w:trHeight w:hRule="exact" w:val="576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9" w14:textId="77777777" w:rsidR="00FC5918" w:rsidRDefault="00000000">
            <w:pPr>
              <w:spacing w:before="90"/>
              <w:ind w:left="109" w:right="250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km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-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</w:tr>
      <w:tr w:rsidR="00FC5918" w14:paraId="7548931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0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1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324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1F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0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1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2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3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32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33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33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33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34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34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zh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34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e's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354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35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36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 S.A.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 A</w:t>
            </w:r>
          </w:p>
        </w:tc>
      </w:tr>
      <w:tr w:rsidR="00FC5918" w14:paraId="7548936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cao S.A.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936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37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37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cv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37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38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38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5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 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ahil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7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8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swc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9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39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 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ahil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swc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39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39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3A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3A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3A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hr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3B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A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3B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93C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Czech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B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3C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Czech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Czech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3C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3D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3D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3EB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E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E7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E8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E9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EA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3F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3F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dv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3F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-MV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940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3F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0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0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41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1B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Belgi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42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tatiu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 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BQ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2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ç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</w:p>
        </w:tc>
      </w:tr>
      <w:tr w:rsidR="00FC5918" w14:paraId="7548942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43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SX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3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3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3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4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4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mbu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5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C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mbu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D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E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4F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0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5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45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Ame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can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63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5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uill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6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 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6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47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47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8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8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Belgi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8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493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8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9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</w:p>
        </w:tc>
      </w:tr>
      <w:tr w:rsidR="00FC5918" w14:paraId="7548949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cean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B2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AD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A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 Vi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AF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0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VG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1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B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4B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C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B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4C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bean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4D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D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CX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D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[K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g]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CC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E2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D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E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4E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4F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E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4F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0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4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0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 Isl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0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51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FJ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1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3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4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5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6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7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1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52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2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Gib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3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3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3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4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4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54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55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55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6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56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-JM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579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74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75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7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77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-JE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78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7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8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</w:p>
        </w:tc>
      </w:tr>
      <w:tr w:rsidR="00FC5918" w14:paraId="7548958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9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9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cao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9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A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A9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5A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-MV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5B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B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Isl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C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B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C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C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D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D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D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A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B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C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D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DE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5E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5E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F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E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F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k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5F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-MP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0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5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0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0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New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1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n-PN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1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2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Phili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1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2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62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RW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2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2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Kitt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n-KN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40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3B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3C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cia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3D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3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-LC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3F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4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 Vi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VC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4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n-WS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5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4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SC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5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5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66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SX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6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Slo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670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7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67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 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83" w14:textId="77777777" w:rsidTr="00DA070E">
        <w:trPr>
          <w:trHeight w:hRule="exact" w:val="578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7F" w14:textId="541DC797" w:rsidR="00FC5918" w:rsidRDefault="00000000" w:rsidP="000122BE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  <w:r w:rsidR="000122BE"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8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8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8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9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69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6A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A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A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B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A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6B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-TC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B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-TV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C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C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b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</w:tr>
      <w:tr w:rsidR="00FC5918" w14:paraId="754896D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6D7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2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3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4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5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6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6D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g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E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D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US Virg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E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E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6F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F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ZM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6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07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2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3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Zi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4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5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ZW</w:t>
            </w:r>
            <w:proofErr w:type="spellEnd"/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70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9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1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1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5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71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t-EE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72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2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3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37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ewo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3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4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3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74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74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fo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75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75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Phili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il-PH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</w:tr>
      <w:tr w:rsidR="00FC5918" w14:paraId="7548976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D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76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i-FI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76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8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9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A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B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C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77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7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Belgi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77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BJ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7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8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8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9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79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79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bean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-029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A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A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A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A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B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B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7CE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C9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CA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ô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'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CB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CC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CI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CD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7D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DJ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D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GQ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E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D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 A</w:t>
            </w:r>
          </w:p>
        </w:tc>
      </w:tr>
      <w:tr w:rsidR="00FC5918" w14:paraId="754897E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 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E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F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Gab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F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delo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GP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7FE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0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7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-HT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80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81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0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1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81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-MQ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2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1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2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2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3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2F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0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cco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1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2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3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83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NC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4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4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cipa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-MC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84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85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-RW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5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 Ba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éle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5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6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elon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6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87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SC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7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87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8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E" w14:textId="157ECC24" w:rsidR="00FC5918" w:rsidRDefault="00FC5918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95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0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1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sia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2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3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-TN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4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9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A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Walli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WF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A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fy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8A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fy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</w:tr>
      <w:tr w:rsidR="00FC5918" w14:paraId="754898B3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A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B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B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8C5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8C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</w:tr>
      <w:tr w:rsidR="00FC5918" w14:paraId="754898D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D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</w:tr>
      <w:tr w:rsidR="00FC5918" w14:paraId="754898D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</w:tr>
      <w:tr w:rsidR="00FC5918" w14:paraId="754898E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D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</w:tr>
      <w:tr w:rsidR="00FC5918" w14:paraId="754898E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8E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</w:tr>
      <w:tr w:rsidR="00FC5918" w14:paraId="754898F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Biss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</w:tr>
      <w:tr w:rsidR="00FC5918" w14:paraId="754898F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6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7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8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9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A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</w:tr>
      <w:tr w:rsidR="00FC5918" w14:paraId="7548990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8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90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</w:tr>
      <w:tr w:rsidR="00FC5918" w14:paraId="7548990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</w:tr>
      <w:tr w:rsidR="00FC5918" w14:paraId="7548991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91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</w:tr>
      <w:tr w:rsidR="00FC5918" w14:paraId="7548991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92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</w:p>
        </w:tc>
      </w:tr>
      <w:tr w:rsidR="00FC5918" w14:paraId="7548992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93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993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93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94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3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94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95C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57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58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59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5A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5B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96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96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Belgi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96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97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</w:tr>
      <w:tr w:rsidR="00FC5918" w14:paraId="7548997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ein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98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98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98C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99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99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99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9A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9A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9B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A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9B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gu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9B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99C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D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sii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BF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0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1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9C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sii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9C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bgc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9D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C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9D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9E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D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9E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9E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9F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9F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9F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A0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9F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A0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1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A23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1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di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1F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0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1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2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2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A2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A3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A3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4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hu-HU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A4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4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A53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4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ig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5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A5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6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A6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A7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A7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001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</w:p>
        </w:tc>
      </w:tr>
      <w:tr w:rsidR="00FC5918" w14:paraId="75489A7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9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8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7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8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4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5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6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7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8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</w:tr>
      <w:tr w:rsidR="00FC5918" w14:paraId="75489A8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cs)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8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9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cs)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A9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A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</w:tr>
      <w:tr w:rsidR="00FC5918" w14:paraId="75489AA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A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AB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A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AB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AB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can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</w:tr>
      <w:tr w:rsidR="00FC5918" w14:paraId="75489AC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ja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AC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a-JP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AD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D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jv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AD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AEA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E5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E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esia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E7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E8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ID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E9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AF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E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AF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AF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0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bo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A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CV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0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0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1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kgp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B1A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B2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-BR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B2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kkj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2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3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3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3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mba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4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mba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4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Kanna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B5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B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Kanna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C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D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E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4F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9B5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Kanu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5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ks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6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5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6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6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7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B7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B8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B8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B8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'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9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'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8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-GT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9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9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B1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AC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AD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A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AF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rw</w:t>
            </w:r>
            <w:proofErr w:type="spellEnd"/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0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BB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RW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BB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ahil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9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BC3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ahil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B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BC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ahil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C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ahil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D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BD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BE1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D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D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BE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BE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KP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BF3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E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F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BF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oyr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ses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B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0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oyr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ses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0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mg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1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1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2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4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5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ky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6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C1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ky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9C2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c,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C2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5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2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3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3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4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D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C4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C4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can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</w:tr>
      <w:tr w:rsidR="00FC5918" w14:paraId="75489C5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4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lv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C5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-LV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C5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6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78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73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74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75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7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ln-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CF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77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7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ln-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8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ln-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8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Lithua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lt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C9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Lithua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Lithua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lt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C9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</w:tr>
      <w:tr w:rsidR="00FC5918" w14:paraId="75489C9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</w:tr>
      <w:tr w:rsidR="00FC5918" w14:paraId="75489CA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</w:tr>
      <w:tr w:rsidR="00FC5918" w14:paraId="75489CA8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dsb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CA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CB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A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-Katan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B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-Katan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C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B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C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C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lb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CD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</w:tr>
      <w:tr w:rsidR="00FC5918" w14:paraId="75489CD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D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9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A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B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C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D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E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D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mk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CE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CF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E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F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CF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mgh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0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mbiq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C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h-MZ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0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kde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0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1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sy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D1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sy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sc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D2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1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D2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D2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2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D3F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3A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3B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3C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3D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ml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3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D4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9D4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D5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4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t-MT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9D5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x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gv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5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x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gv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6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5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D6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9D6F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D7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</w:tr>
      <w:tr w:rsidR="00FC5918" w14:paraId="75489D7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mr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D8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7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9D8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mas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8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mas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93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8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mas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9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D9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mer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A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0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1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2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3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4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A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'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mgo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B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'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A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B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wk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moh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DB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wk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</w:tr>
      <w:tr w:rsidR="00FC5918" w14:paraId="75489DC3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B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DC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5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DC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9DD6" w14:textId="77777777" w:rsidTr="00DA070E">
        <w:trPr>
          <w:trHeight w:hRule="exact" w:val="579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D1" w14:textId="27A6ACC1" w:rsidR="00FC5918" w:rsidRDefault="00000000" w:rsidP="000122BE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 w:rsidR="000122BE"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D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DDD" w14:textId="77777777" w:rsidTr="00DA070E">
        <w:trPr>
          <w:trHeight w:hRule="exact" w:val="576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D8" w14:textId="61AA7BFB" w:rsidR="00FC5918" w:rsidRDefault="00000000" w:rsidP="000122BE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 w:rsidR="000122BE"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e's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DB" w14:textId="77777777" w:rsidR="00FC5918" w:rsidRDefault="00000000">
            <w:pPr>
              <w:spacing w:before="90"/>
              <w:ind w:left="109" w:right="286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-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D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DE4" w14:textId="77777777" w:rsidTr="00DA070E">
        <w:trPr>
          <w:trHeight w:hRule="exact" w:val="576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DF" w14:textId="6911B92E" w:rsidR="00FC5918" w:rsidRDefault="00000000" w:rsidP="000122BE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r w:rsidR="000122BE"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2" w14:textId="77777777" w:rsidR="00FC5918" w:rsidRDefault="00000000">
            <w:pPr>
              <w:spacing w:before="90"/>
              <w:ind w:left="109" w:right="286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-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DE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en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mfe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DF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en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itiu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mfe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</w:p>
        </w:tc>
      </w:tr>
      <w:tr w:rsidR="00FC5918" w14:paraId="75489E02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FD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FE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DFF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0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1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0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0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N'ko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1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0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N'ko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1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2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2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E2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32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Nep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NP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</w:tr>
      <w:tr w:rsidR="00FC5918" w14:paraId="75489E3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Ngie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nnh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3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Ngie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nnh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4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3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jgo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4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jg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5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5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u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5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u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6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u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6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3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u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4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5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6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7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6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IQ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7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7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bele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nd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8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bele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Zi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ZW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8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weg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E8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weg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nb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E9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weg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E9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weg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E9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weg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EA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weg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å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Ja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SJ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A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B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A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B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 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C9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C4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Ny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C5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C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C7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C8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C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C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Ny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ED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Occi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oc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ED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Occi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EE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Occi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D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E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EE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9EF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E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F9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Ethi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EF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E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F0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Oss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os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F0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Oss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F1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Oss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F1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ps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F1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</w:tr>
      <w:tr w:rsidR="00FC5918" w14:paraId="75489F2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</w:p>
        </w:tc>
      </w:tr>
      <w:tr w:rsidR="00FC5918" w14:paraId="75489F2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5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F2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A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B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C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D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2E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F3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9F3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F4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3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l-PL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F4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F4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F5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F5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bo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CV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F5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GQ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</w:tr>
      <w:tr w:rsidR="00FC5918" w14:paraId="75489F6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Biss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F6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t-LU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</w:tr>
      <w:tr w:rsidR="00FC5918" w14:paraId="75489F7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cao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6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t-MO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7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F7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mbiq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F7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t-PT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9F90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8B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8C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São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mé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ín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cipe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8D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8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8F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F9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</w:tr>
      <w:tr w:rsidR="00FC5918" w14:paraId="75489F9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t-TL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9FA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9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rg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FA8" w14:textId="77777777" w:rsidTr="00DA070E">
        <w:trPr>
          <w:trHeight w:hRule="exact" w:val="576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do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4" w14:textId="77777777" w:rsidR="00FC5918" w:rsidRDefault="00000000">
            <w:pPr>
              <w:spacing w:before="90"/>
              <w:ind w:left="109" w:right="12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do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east 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ian/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mpl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x sc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FAE" w14:textId="77777777" w:rsidTr="00DA070E">
        <w:trPr>
          <w:trHeight w:hRule="exact" w:val="578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do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A" w14:textId="77777777" w:rsidR="00FC5918" w:rsidRDefault="00000000">
            <w:pPr>
              <w:spacing w:before="90"/>
              <w:ind w:left="109" w:right="37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do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50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FB4" w14:textId="77777777" w:rsidTr="00DA070E">
        <w:trPr>
          <w:trHeight w:hRule="exact" w:val="577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A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do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0" w14:textId="77777777" w:rsidR="00FC5918" w:rsidRDefault="00000000">
            <w:pPr>
              <w:spacing w:before="90"/>
              <w:ind w:left="109" w:right="370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do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4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9F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cm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FB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FC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B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FC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9FC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6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9FD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C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9FD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9FD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-EC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9FE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D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9FE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FF1" w14:textId="77777777" w:rsidTr="00DA070E">
        <w:trPr>
          <w:trHeight w:hRule="exact" w:val="576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C" w14:textId="045AF359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 w:rsidR="00E24F91"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D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FF8" w14:textId="77777777" w:rsidTr="00DA070E">
        <w:trPr>
          <w:trHeight w:hRule="exact" w:val="578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3" w14:textId="6D451E50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 w:rsidR="00E24F91"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9FF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0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9F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0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01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01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-RO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A01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02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</w:tr>
      <w:tr w:rsidR="00FC5918" w14:paraId="7548A02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2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3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di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3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3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3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3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di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3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3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3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3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4C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47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48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49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4A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  <w:proofErr w:type="spellEnd"/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4B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05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5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5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6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6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A07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7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7C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8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ssy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8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8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sah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09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09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Samb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saq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A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Samb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saq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9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0A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0A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se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E1</w:t>
            </w:r>
            <w:proofErr w:type="spellEnd"/>
          </w:p>
        </w:tc>
      </w:tr>
      <w:tr w:rsidR="00FC5918" w14:paraId="7548A0B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D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AF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0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smj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1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0B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smj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0B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smj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0C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B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0C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0D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0D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0D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sms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0E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D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0E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sma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0E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way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0F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E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Sami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0F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10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l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0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113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0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gu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0F" w14:textId="77777777" w:rsidR="00FC5918" w:rsidRDefault="00FC5918"/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0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1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proofErr w:type="spellEnd"/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2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11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bp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11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2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A12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sc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13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D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13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sc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13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 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9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gd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43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 G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49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gd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4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5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seh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14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mbiq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h-MZ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15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5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16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6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-RS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6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17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6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7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4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5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6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7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sr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8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7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18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8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9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19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proofErr w:type="spellEnd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9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  <w:proofErr w:type="spellEnd"/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1A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9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A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BW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A1A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1B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sb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1BB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mba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1C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D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B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1C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1DA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D5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D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Zi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D7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D8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n-Latn-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ZW</w:t>
            </w:r>
            <w:proofErr w:type="spellEnd"/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D9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1E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D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D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D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sd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D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A1E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A1E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A1F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nhal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1F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nhal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1F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Slo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sk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20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1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Slo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Slo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A20A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Slo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21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Slo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Slo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A21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21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22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22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DJ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22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Ethi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23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23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24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B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D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E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3F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24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24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 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25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h 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4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25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25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26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6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</w:p>
        </w:tc>
      </w:tr>
      <w:tr w:rsidR="00FC5918" w14:paraId="7548A27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f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7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7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</w:p>
        </w:tc>
      </w:tr>
      <w:tr w:rsidR="00FC5918" w14:paraId="7548A28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7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8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8E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A1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9C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9D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9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9F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CU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0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2A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A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-EC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B3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A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Sa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SV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B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 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GQ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2B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C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C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 Ame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2D1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-MX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A2D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D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E3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D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E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E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Phili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E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2F5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o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2F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_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A30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2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A307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2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3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4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5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6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30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314" w14:textId="77777777" w:rsidTr="00DA070E">
        <w:trPr>
          <w:trHeight w:hRule="exact" w:val="576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0F" w14:textId="08FAD104" w:rsidR="00FC5918" w:rsidRDefault="00000000" w:rsidP="00687C59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ccan</w:t>
            </w:r>
            <w:r w:rsidR="00687C59"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zgh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31B" w14:textId="77777777" w:rsidTr="00DA070E">
        <w:trPr>
          <w:trHeight w:hRule="exact" w:val="578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6" w14:textId="6FD97902" w:rsidR="00FC5918" w:rsidRDefault="00000000" w:rsidP="00687C59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ccan</w:t>
            </w:r>
            <w:r w:rsidR="00687C59"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cco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322" w14:textId="77777777" w:rsidTr="00DA070E">
        <w:trPr>
          <w:trHeight w:hRule="exact" w:val="576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D" w14:textId="20ADF75D" w:rsidR="00FC5918" w:rsidRDefault="00000000" w:rsidP="00687C59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ccan</w:t>
            </w:r>
            <w:r w:rsidR="00687C59"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gh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h-T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32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2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3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3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sv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34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Ål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AX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4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-FI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34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den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A35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364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5F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0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1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2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SY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3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A36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7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gh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hi-T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7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-MA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7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8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t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cco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8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8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94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tg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39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3A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-TJ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3A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zm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3A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3B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Alge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A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m-Latn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3B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Tamil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3B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Tamil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A3C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B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Tamil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ta-MY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C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5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Tamil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6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7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8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9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D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Tamil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9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ta-LK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A3D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wq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D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q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q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3E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E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D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tt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3E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tt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RU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A3E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te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3F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E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</w:tr>
      <w:tr w:rsidR="00FC5918" w14:paraId="7548A3F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6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0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-KE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3F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06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eso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0C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41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Thailan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1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41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1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1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1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42B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2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27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28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29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bo</w:t>
            </w:r>
            <w:proofErr w:type="spellEnd"/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2A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3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e's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2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2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43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3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4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3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A449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A44F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in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Ethi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A45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5B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61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D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ts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46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46D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9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B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473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7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rk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</w:tr>
      <w:tr w:rsidR="00FC5918" w14:paraId="7548A47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A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C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D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tk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7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48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rk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48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7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uk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49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C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ainia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D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E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8F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0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49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Upp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3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sb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49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Upp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 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4A3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9F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ur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4A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8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</w:tr>
      <w:tr w:rsidR="00FC5918" w14:paraId="7548A4A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-PK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A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A4B5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1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4BB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e's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4C1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bek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B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C7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bek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c,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AF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CD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bek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9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4D3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E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bek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C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A4D9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bek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5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uz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4DF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bek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B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7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D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 7</w:t>
            </w:r>
          </w:p>
        </w:tc>
      </w:tr>
      <w:tr w:rsidR="00FC5918" w14:paraId="7548A4F2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ED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bek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EE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k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EF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44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0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UZ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1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</w:p>
        </w:tc>
      </w:tr>
      <w:tr w:rsidR="00FC5918" w14:paraId="7548A4F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Vai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4F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Vai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A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0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4F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Vai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0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0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Vai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6" w14:textId="77777777" w:rsidR="00FC5918" w:rsidRDefault="00000000">
            <w:pPr>
              <w:spacing w:before="90"/>
              <w:ind w:left="16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Latn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-LR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10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 xml:space="preserve">Vai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(Latin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ai-Latn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0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16" w14:textId="77777777" w:rsidTr="00DA070E">
        <w:trPr>
          <w:trHeight w:hRule="exact" w:val="576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80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4" w14:textId="77777777" w:rsidR="00FC5918" w:rsidRDefault="00000000">
            <w:pPr>
              <w:spacing w:before="90"/>
              <w:ind w:left="109" w:right="466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a-E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S-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cia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</w:p>
        </w:tc>
      </w:tr>
      <w:tr w:rsidR="00FC5918" w14:paraId="7548A51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ve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22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1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3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28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Vie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mese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52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Vie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mese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Vie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</w:p>
        </w:tc>
      </w:tr>
      <w:tr w:rsidR="00FC5918" w14:paraId="7548A534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2F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ü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3A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ü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k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6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8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-001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4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3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4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1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2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4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-TZ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4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wae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5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ser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4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wae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CH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58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3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cy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55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Kin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GB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56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5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wal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6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Ethi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wa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-ET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7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wo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6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57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l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48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57C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7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8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xh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582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7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4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0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  <w:tr w:rsidR="00FC5918" w14:paraId="7548A588" w14:textId="77777777" w:rsidTr="00DA070E">
        <w:trPr>
          <w:trHeight w:hRule="exact" w:val="385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3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gben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4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5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6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7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8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gben</w:t>
            </w:r>
            <w:proofErr w:type="spellEnd"/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me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9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8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Yi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59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Yi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e's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 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47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8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ii-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CN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5A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sh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9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A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A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A2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A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A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yo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A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5B8" w14:textId="77777777" w:rsidTr="00DA070E">
        <w:trPr>
          <w:trHeight w:hRule="exact" w:val="398"/>
        </w:trPr>
        <w:tc>
          <w:tcPr>
            <w:tcW w:w="21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B3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333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B4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B5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B6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BJ</w:t>
            </w:r>
          </w:p>
        </w:tc>
        <w:tc>
          <w:tcPr>
            <w:tcW w:w="1440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B7" w14:textId="77777777" w:rsidR="00FC5918" w:rsidRDefault="00000000">
            <w:pPr>
              <w:spacing w:before="97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BE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B9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ba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BA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B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6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BC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yo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NG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B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V</w:t>
            </w:r>
          </w:p>
        </w:tc>
      </w:tr>
      <w:tr w:rsidR="00FC5918" w14:paraId="7548A5C4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B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Zarma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0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dje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CA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5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Zarma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6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ger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7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8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dje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NE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9" w14:textId="77777777" w:rsidR="00FC5918" w:rsidRDefault="00000000">
            <w:pPr>
              <w:spacing w:before="92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0</w:t>
            </w:r>
          </w:p>
        </w:tc>
      </w:tr>
      <w:tr w:rsidR="00FC5918" w14:paraId="7548A5D0" w14:textId="77777777" w:rsidTr="00DA070E">
        <w:trPr>
          <w:trHeight w:hRule="exact" w:val="382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B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C" w14:textId="77777777" w:rsidR="00FC5918" w:rsidRDefault="00FC5918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D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E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zu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CF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7</w:t>
            </w:r>
          </w:p>
        </w:tc>
      </w:tr>
      <w:tr w:rsidR="00FC5918" w14:paraId="7548A5D6" w14:textId="77777777" w:rsidTr="00DA070E">
        <w:trPr>
          <w:trHeight w:hRule="exact" w:val="384"/>
        </w:trPr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D1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u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D2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h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D3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43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5</w:t>
            </w:r>
            <w:proofErr w:type="spellEnd"/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D4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z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proofErr w:type="spellEnd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-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ZA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5D5" w14:textId="77777777" w:rsidR="00FC5918" w:rsidRDefault="00000000">
            <w:pPr>
              <w:spacing w:before="90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ele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proofErr w:type="spellEnd"/>
          </w:p>
        </w:tc>
      </w:tr>
    </w:tbl>
    <w:p w14:paraId="7548A5D7" w14:textId="7472FF80" w:rsidR="00FC5918" w:rsidRDefault="00CE18F0">
      <w:pPr>
        <w:spacing w:before="6" w:line="140" w:lineRule="exact"/>
        <w:rPr>
          <w:sz w:val="14"/>
          <w:szCs w:val="14"/>
        </w:rPr>
      </w:pPr>
      <w:r>
        <w:rPr>
          <w:sz w:val="14"/>
          <w:szCs w:val="14"/>
        </w:rPr>
        <w:t xml:space="preserve"> </w:t>
      </w:r>
    </w:p>
    <w:p w14:paraId="7548A5D8" w14:textId="77777777" w:rsidR="00FC5918" w:rsidRDefault="00FC5918">
      <w:pPr>
        <w:spacing w:line="200" w:lineRule="exact"/>
      </w:pPr>
    </w:p>
    <w:p w14:paraId="7548A5D9" w14:textId="77777777" w:rsidR="00FC5918" w:rsidRDefault="00FC5918">
      <w:pPr>
        <w:spacing w:line="200" w:lineRule="exact"/>
      </w:pPr>
    </w:p>
    <w:p w14:paraId="7548A5DA" w14:textId="77777777" w:rsidR="00FC5918" w:rsidRDefault="00000000">
      <w:pPr>
        <w:spacing w:before="28" w:line="200" w:lineRule="exact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9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Su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7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.</w:t>
      </w:r>
    </w:p>
    <w:p w14:paraId="7548A5DB" w14:textId="77777777" w:rsidR="00FC5918" w:rsidRDefault="00FC5918">
      <w:pPr>
        <w:spacing w:before="9" w:line="140" w:lineRule="exact"/>
        <w:rPr>
          <w:sz w:val="15"/>
          <w:szCs w:val="15"/>
        </w:rPr>
      </w:pPr>
    </w:p>
    <w:p w14:paraId="7548A5DC" w14:textId="77777777" w:rsidR="00FC5918" w:rsidRDefault="00000000">
      <w:pPr>
        <w:spacing w:before="28" w:line="200" w:lineRule="exact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10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Su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7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.</w:t>
      </w:r>
    </w:p>
    <w:p w14:paraId="7548A5DD" w14:textId="77777777" w:rsidR="00FC5918" w:rsidRDefault="00FC5918">
      <w:pPr>
        <w:spacing w:before="8" w:line="140" w:lineRule="exact"/>
        <w:rPr>
          <w:sz w:val="15"/>
          <w:szCs w:val="15"/>
        </w:rPr>
      </w:pPr>
    </w:p>
    <w:p w14:paraId="7548A5DE" w14:textId="77777777" w:rsidR="00FC5918" w:rsidRDefault="00000000">
      <w:pPr>
        <w:spacing w:before="28" w:line="200" w:lineRule="exact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11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Su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7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.</w:t>
      </w:r>
    </w:p>
    <w:p w14:paraId="7548A5DF" w14:textId="77777777" w:rsidR="00FC5918" w:rsidRDefault="00FC5918">
      <w:pPr>
        <w:spacing w:before="8" w:line="140" w:lineRule="exact"/>
        <w:rPr>
          <w:sz w:val="15"/>
          <w:szCs w:val="15"/>
        </w:rPr>
      </w:pPr>
    </w:p>
    <w:p w14:paraId="7548A5E0" w14:textId="77777777" w:rsidR="00FC5918" w:rsidRDefault="00000000">
      <w:pPr>
        <w:spacing w:before="34" w:line="200" w:lineRule="exact"/>
        <w:ind w:left="140" w:right="326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12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0000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t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lie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t 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ases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lie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>an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1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0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5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ele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ases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ar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r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>an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201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6</w:t>
      </w:r>
      <w:r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7548A5E1" w14:textId="77777777" w:rsidR="00FC5918" w:rsidRDefault="00FC5918">
      <w:pPr>
        <w:spacing w:before="3" w:line="180" w:lineRule="exact"/>
        <w:rPr>
          <w:sz w:val="18"/>
          <w:szCs w:val="18"/>
        </w:rPr>
      </w:pPr>
    </w:p>
    <w:p w14:paraId="7548A5E2" w14:textId="77777777" w:rsidR="00FC5918" w:rsidRDefault="00000000">
      <w:pPr>
        <w:spacing w:line="200" w:lineRule="exact"/>
        <w:ind w:left="140" w:right="33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13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0000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t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lie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t 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ases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lie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>an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1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0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server 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ele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ases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ar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r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>an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201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6</w:t>
      </w:r>
      <w:r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7548A5E3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A5E4" w14:textId="77777777" w:rsidR="00FC5918" w:rsidRDefault="00000000">
      <w:pPr>
        <w:spacing w:line="200" w:lineRule="exact"/>
        <w:ind w:left="140" w:right="2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14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sz w:val="18"/>
          <w:szCs w:val="18"/>
          <w:u w:val="single" w:color="0066FF"/>
        </w:rPr>
        <w:t>1</w:t>
      </w:r>
      <w:r>
        <w:rPr>
          <w:rFonts w:ascii="Verdana" w:eastAsia="Verdana" w:hAnsi="Verdana" w:cs="Verdana"/>
          <w:color w:val="000000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sz w:val="18"/>
          <w:szCs w:val="18"/>
        </w:rPr>
        <w:t>m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po</w:t>
      </w:r>
      <w:r>
        <w:rPr>
          <w:rFonts w:ascii="Verdana" w:eastAsia="Verdana" w:hAnsi="Verdana" w:cs="Verdana"/>
          <w:color w:val="000000"/>
          <w:sz w:val="18"/>
          <w:szCs w:val="18"/>
        </w:rPr>
        <w:t>rary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ca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l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Names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z w:val="18"/>
          <w:szCs w:val="18"/>
        </w:rPr>
        <w:t>t L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color w:val="000000"/>
          <w:sz w:val="18"/>
          <w:szCs w:val="18"/>
        </w:rPr>
        <w:t>D ass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m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t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n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re 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d 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3"/>
          <w:sz w:val="18"/>
          <w:szCs w:val="18"/>
        </w:rPr>
        <w:t>2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00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8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p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ra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g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color w:val="000000"/>
          <w:sz w:val="18"/>
          <w:szCs w:val="18"/>
        </w:rPr>
        <w:t>m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color w:val="000000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pacing w:val="-4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ce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P</w:t>
      </w:r>
      <w:r>
        <w:rPr>
          <w:rFonts w:ascii="Verdana" w:eastAsia="Verdana" w:hAnsi="Verdana" w:cs="Verdana"/>
          <w:color w:val="000000"/>
          <w:sz w:val="18"/>
          <w:szCs w:val="18"/>
        </w:rPr>
        <w:t>ack 2 (</w:t>
      </w:r>
      <w:proofErr w:type="spellStart"/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z w:val="18"/>
          <w:szCs w:val="18"/>
        </w:rPr>
        <w:t>P2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).</w:t>
      </w:r>
    </w:p>
    <w:p w14:paraId="7548A5E5" w14:textId="77777777" w:rsidR="00FC5918" w:rsidRDefault="00FC5918">
      <w:pPr>
        <w:spacing w:before="4" w:line="160" w:lineRule="exact"/>
        <w:rPr>
          <w:sz w:val="17"/>
          <w:szCs w:val="17"/>
        </w:rPr>
      </w:pPr>
    </w:p>
    <w:p w14:paraId="7548A5E6" w14:textId="77777777" w:rsidR="00FC5918" w:rsidRDefault="00000000">
      <w:pPr>
        <w:spacing w:line="200" w:lineRule="exact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15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position w:val="-1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position w:val="-1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1"/>
          <w:position w:val="-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position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position w:val="-1"/>
          <w:sz w:val="18"/>
          <w:szCs w:val="18"/>
          <w:u w:val="single" w:color="0066FF"/>
        </w:rPr>
        <w:t>1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t s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 xml:space="preserve">d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rs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be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re W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V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d W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3"/>
          <w:position w:val="-1"/>
          <w:sz w:val="18"/>
          <w:szCs w:val="18"/>
        </w:rPr>
        <w:t>d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8"/>
          <w:szCs w:val="18"/>
        </w:rPr>
        <w:t>2008</w:t>
      </w:r>
      <w:r>
        <w:rPr>
          <w:rFonts w:ascii="Verdana" w:eastAsia="Verdana" w:hAnsi="Verdana" w:cs="Verdana"/>
          <w:color w:val="000000"/>
          <w:position w:val="-1"/>
          <w:sz w:val="18"/>
          <w:szCs w:val="18"/>
        </w:rPr>
        <w:t>.</w:t>
      </w:r>
    </w:p>
    <w:p w14:paraId="7548A5E7" w14:textId="77777777" w:rsidR="00FC5918" w:rsidRDefault="00FC5918">
      <w:pPr>
        <w:spacing w:before="8" w:line="140" w:lineRule="exact"/>
        <w:rPr>
          <w:sz w:val="15"/>
          <w:szCs w:val="15"/>
        </w:rPr>
      </w:pPr>
    </w:p>
    <w:p w14:paraId="7548A5E8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16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sz w:val="18"/>
          <w:szCs w:val="18"/>
          <w:u w:val="single" w:color="0066FF"/>
        </w:rPr>
        <w:t>1</w:t>
      </w:r>
      <w:r>
        <w:rPr>
          <w:rFonts w:ascii="Verdana" w:eastAsia="Verdana" w:hAnsi="Verdana" w:cs="Verdana"/>
          <w:color w:val="000000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e </w:t>
      </w:r>
      <w:r>
        <w:rPr>
          <w:rFonts w:ascii="Verdana" w:eastAsia="Verdana" w:hAnsi="Verdana" w:cs="Verdana"/>
          <w:color w:val="000000"/>
          <w:spacing w:val="2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ra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t L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CI</w:t>
      </w:r>
      <w:r>
        <w:rPr>
          <w:rFonts w:ascii="Verdana" w:eastAsia="Verdana" w:hAnsi="Verdana" w:cs="Verdana"/>
          <w:color w:val="000000"/>
          <w:sz w:val="18"/>
          <w:szCs w:val="18"/>
        </w:rPr>
        <w:t>Ds (</w:t>
      </w:r>
      <w:proofErr w:type="spellStart"/>
      <w:r>
        <w:rPr>
          <w:rFonts w:ascii="Verdana" w:eastAsia="Verdana" w:hAnsi="Verdana" w:cs="Verdana"/>
          <w:color w:val="000000"/>
          <w:sz w:val="18"/>
          <w:szCs w:val="18"/>
        </w:rPr>
        <w:t>0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2000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2400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2800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2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C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00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0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3000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,</w:t>
      </w:r>
      <w:r>
        <w:rPr>
          <w:rFonts w:ascii="Verdana" w:eastAsia="Verdana" w:hAnsi="Verdana" w:cs="Verdana"/>
          <w:color w:val="000000"/>
          <w:spacing w:val="5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3400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,</w:t>
      </w:r>
    </w:p>
    <w:p w14:paraId="7548A5E9" w14:textId="77777777" w:rsidR="00FC5918" w:rsidRDefault="00000000">
      <w:pPr>
        <w:ind w:left="140" w:right="616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3800</w:t>
      </w:r>
      <w:proofErr w:type="spellEnd"/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3</w:t>
      </w:r>
      <w:r>
        <w:rPr>
          <w:rFonts w:ascii="Verdana" w:eastAsia="Verdana" w:hAnsi="Verdana" w:cs="Verdana"/>
          <w:spacing w:val="-1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00</w:t>
      </w:r>
      <w:proofErr w:type="spellEnd"/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40</w:t>
      </w:r>
      <w:r>
        <w:rPr>
          <w:rFonts w:ascii="Verdana" w:eastAsia="Verdana" w:hAnsi="Verdana" w:cs="Verdana"/>
          <w:spacing w:val="-2"/>
          <w:sz w:val="18"/>
          <w:szCs w:val="18"/>
        </w:rPr>
        <w:t>0</w:t>
      </w:r>
      <w:r>
        <w:rPr>
          <w:rFonts w:ascii="Verdana" w:eastAsia="Verdana" w:hAnsi="Verdana" w:cs="Verdana"/>
          <w:spacing w:val="1"/>
          <w:sz w:val="18"/>
          <w:szCs w:val="18"/>
        </w:rPr>
        <w:t>0</w:t>
      </w:r>
      <w:proofErr w:type="spellEnd"/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4400</w:t>
      </w:r>
      <w:proofErr w:type="spellEnd"/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48</w:t>
      </w:r>
      <w:r>
        <w:rPr>
          <w:rFonts w:ascii="Verdana" w:eastAsia="Verdana" w:hAnsi="Verdana" w:cs="Verdana"/>
          <w:spacing w:val="-2"/>
          <w:sz w:val="18"/>
          <w:szCs w:val="18"/>
        </w:rPr>
        <w:t>0</w:t>
      </w:r>
      <w:r>
        <w:rPr>
          <w:rFonts w:ascii="Verdana" w:eastAsia="Verdana" w:hAnsi="Verdana" w:cs="Verdana"/>
          <w:spacing w:val="1"/>
          <w:sz w:val="18"/>
          <w:szCs w:val="18"/>
        </w:rPr>
        <w:t>0</w:t>
      </w:r>
      <w:proofErr w:type="spellEnd"/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0</w:t>
      </w:r>
      <w:r>
        <w:rPr>
          <w:rFonts w:ascii="Verdana" w:eastAsia="Verdana" w:hAnsi="Verdana" w:cs="Verdana"/>
          <w:spacing w:val="-1"/>
          <w:sz w:val="18"/>
          <w:szCs w:val="18"/>
        </w:rPr>
        <w:t>x</w:t>
      </w:r>
      <w:r>
        <w:rPr>
          <w:rFonts w:ascii="Verdana" w:eastAsia="Verdana" w:hAnsi="Verdana" w:cs="Verdana"/>
          <w:spacing w:val="1"/>
          <w:sz w:val="18"/>
          <w:szCs w:val="18"/>
        </w:rPr>
        <w:t>4</w:t>
      </w:r>
      <w:r>
        <w:rPr>
          <w:rFonts w:ascii="Verdana" w:eastAsia="Verdana" w:hAnsi="Verdana" w:cs="Verdana"/>
          <w:spacing w:val="-1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00</w:t>
      </w:r>
      <w:proofErr w:type="spellEnd"/>
      <w:r>
        <w:rPr>
          <w:rFonts w:ascii="Verdana" w:eastAsia="Verdana" w:hAnsi="Verdana" w:cs="Verdana"/>
          <w:sz w:val="18"/>
          <w:szCs w:val="18"/>
        </w:rPr>
        <w:t>)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w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ced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8 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d 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ve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201</w:t>
      </w:r>
      <w:r>
        <w:rPr>
          <w:rFonts w:ascii="Verdana" w:eastAsia="Verdana" w:hAnsi="Verdana" w:cs="Verdana"/>
          <w:sz w:val="18"/>
          <w:szCs w:val="18"/>
        </w:rPr>
        <w:t xml:space="preserve">2 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pacing w:val="1"/>
          <w:sz w:val="18"/>
          <w:szCs w:val="18"/>
        </w:rPr>
        <w:t>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s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l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l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s.</w:t>
      </w:r>
    </w:p>
    <w:p w14:paraId="7548A5EA" w14:textId="77777777" w:rsidR="00FC5918" w:rsidRDefault="00FC5918">
      <w:pPr>
        <w:spacing w:before="8" w:line="160" w:lineRule="exact"/>
        <w:rPr>
          <w:sz w:val="17"/>
          <w:szCs w:val="17"/>
        </w:rPr>
      </w:pPr>
    </w:p>
    <w:p w14:paraId="7548A5EB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  <w:sectPr w:rsidR="00FC5918">
          <w:footerReference w:type="default" r:id="rId40"/>
          <w:pgSz w:w="12240" w:h="15840"/>
          <w:pgMar w:top="980" w:right="1220" w:bottom="280" w:left="1300" w:header="0" w:footer="1431" w:gutter="0"/>
          <w:pgNumType w:start="59"/>
          <w:cols w:space="720"/>
        </w:sectPr>
      </w:pP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&lt;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17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&gt;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tio</w:t>
      </w:r>
      <w:r>
        <w:rPr>
          <w:rFonts w:ascii="Verdana" w:eastAsia="Verdana" w:hAnsi="Verdana" w:cs="Verdana"/>
          <w:color w:val="0066FF"/>
          <w:sz w:val="18"/>
          <w:szCs w:val="18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sz w:val="18"/>
          <w:szCs w:val="18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1"/>
          <w:sz w:val="18"/>
          <w:szCs w:val="18"/>
          <w:u w:val="single" w:color="0066FF"/>
        </w:rPr>
        <w:t>2</w:t>
      </w:r>
      <w:r>
        <w:rPr>
          <w:rFonts w:ascii="Verdana" w:eastAsia="Verdana" w:hAnsi="Verdana" w:cs="Verdana"/>
          <w:color w:val="0066FF"/>
          <w:spacing w:val="-1"/>
          <w:sz w:val="18"/>
          <w:szCs w:val="18"/>
          <w:u w:val="single" w:color="0066FF"/>
        </w:rPr>
        <w:t>.</w:t>
      </w:r>
      <w:r>
        <w:rPr>
          <w:rFonts w:ascii="Verdana" w:eastAsia="Verdana" w:hAnsi="Verdana" w:cs="Verdana"/>
          <w:color w:val="0066FF"/>
          <w:spacing w:val="2"/>
          <w:sz w:val="18"/>
          <w:szCs w:val="18"/>
          <w:u w:val="single" w:color="0066FF"/>
        </w:rPr>
        <w:t>1</w:t>
      </w:r>
      <w:r>
        <w:rPr>
          <w:rFonts w:ascii="Verdana" w:eastAsia="Verdana" w:hAnsi="Verdana" w:cs="Verdana"/>
          <w:color w:val="000000"/>
          <w:sz w:val="18"/>
          <w:szCs w:val="18"/>
        </w:rPr>
        <w:t>: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t 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ppo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d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 xml:space="preserve"> i</w:t>
      </w:r>
      <w:r>
        <w:rPr>
          <w:rFonts w:ascii="Verdana" w:eastAsia="Verdana" w:hAnsi="Verdana" w:cs="Verdana"/>
          <w:color w:val="000000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be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z w:val="18"/>
          <w:szCs w:val="18"/>
        </w:rPr>
        <w:t>re 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z w:val="18"/>
          <w:szCs w:val="18"/>
        </w:rPr>
        <w:t>a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z w:val="18"/>
          <w:szCs w:val="18"/>
        </w:rPr>
        <w:t>d W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color w:val="000000"/>
          <w:spacing w:val="3"/>
          <w:sz w:val="18"/>
          <w:szCs w:val="18"/>
        </w:rPr>
        <w:t>d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S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color w:val="000000"/>
          <w:sz w:val="18"/>
          <w:szCs w:val="18"/>
        </w:rPr>
        <w:t>r</w:t>
      </w:r>
      <w:r>
        <w:rPr>
          <w:rFonts w:ascii="Verdana" w:eastAsia="Verdana" w:hAnsi="Verdana" w:cs="Verdana"/>
          <w:color w:val="000000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8"/>
          <w:szCs w:val="18"/>
        </w:rPr>
        <w:t>2008</w:t>
      </w:r>
      <w:r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7548A5EC" w14:textId="77777777" w:rsidR="00FC5918" w:rsidRDefault="00000000">
      <w:pPr>
        <w:spacing w:before="58"/>
        <w:ind w:left="140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6  </w:t>
      </w:r>
      <w:r>
        <w:rPr>
          <w:rFonts w:ascii="Verdana" w:eastAsia="Verdana" w:hAnsi="Verdana" w:cs="Verdana"/>
          <w:b/>
          <w:spacing w:val="16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6"/>
          <w:sz w:val="24"/>
          <w:szCs w:val="24"/>
        </w:rPr>
        <w:t>C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h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a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ng</w:t>
      </w:r>
      <w:r>
        <w:rPr>
          <w:rFonts w:ascii="Verdana" w:eastAsia="Verdana" w:hAnsi="Verdana" w:cs="Verdana"/>
          <w:b/>
          <w:sz w:val="24"/>
          <w:szCs w:val="24"/>
        </w:rPr>
        <w:t>e</w:t>
      </w:r>
      <w:r>
        <w:rPr>
          <w:rFonts w:ascii="Verdana" w:eastAsia="Verdana" w:hAnsi="Verdana" w:cs="Verdana"/>
          <w:b/>
          <w:spacing w:val="-11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T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rac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kin</w:t>
      </w:r>
      <w:r>
        <w:rPr>
          <w:rFonts w:ascii="Verdana" w:eastAsia="Verdana" w:hAnsi="Verdana" w:cs="Verdana"/>
          <w:b/>
          <w:sz w:val="24"/>
          <w:szCs w:val="24"/>
        </w:rPr>
        <w:t>g</w:t>
      </w:r>
    </w:p>
    <w:p w14:paraId="7548A5ED" w14:textId="77777777" w:rsidR="00FC5918" w:rsidRDefault="00FC5918">
      <w:pPr>
        <w:spacing w:before="1" w:line="180" w:lineRule="exact"/>
        <w:rPr>
          <w:sz w:val="19"/>
          <w:szCs w:val="19"/>
        </w:rPr>
      </w:pPr>
    </w:p>
    <w:p w14:paraId="7548A5EE" w14:textId="77777777" w:rsidR="00FC5918" w:rsidRDefault="00000000">
      <w:pPr>
        <w:spacing w:line="200" w:lineRule="exact"/>
        <w:ind w:left="140" w:right="473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sec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pacing w:val="-1"/>
          <w:sz w:val="18"/>
          <w:szCs w:val="18"/>
        </w:rPr>
        <w:t>fi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nge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re made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 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ce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ast r</w:t>
      </w:r>
      <w:r>
        <w:rPr>
          <w:rFonts w:ascii="Verdana" w:eastAsia="Verdana" w:hAnsi="Verdana" w:cs="Verdana"/>
          <w:spacing w:val="1"/>
          <w:sz w:val="18"/>
          <w:szCs w:val="18"/>
        </w:rPr>
        <w:t>ele</w:t>
      </w:r>
      <w:r>
        <w:rPr>
          <w:rFonts w:ascii="Verdana" w:eastAsia="Verdana" w:hAnsi="Verdana" w:cs="Verdana"/>
          <w:sz w:val="18"/>
          <w:szCs w:val="18"/>
        </w:rPr>
        <w:t>ase.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Ch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are c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ass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</w:t>
      </w:r>
      <w:r>
        <w:rPr>
          <w:rFonts w:ascii="Verdana" w:eastAsia="Verdana" w:hAnsi="Verdana" w:cs="Verdana"/>
          <w:sz w:val="18"/>
          <w:szCs w:val="18"/>
        </w:rPr>
        <w:t>d 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Maj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A5EF" w14:textId="77777777" w:rsidR="00FC5918" w:rsidRDefault="00FC5918">
      <w:pPr>
        <w:spacing w:line="180" w:lineRule="exact"/>
        <w:rPr>
          <w:sz w:val="18"/>
          <w:szCs w:val="18"/>
        </w:rPr>
      </w:pPr>
    </w:p>
    <w:p w14:paraId="7548A5F0" w14:textId="77777777" w:rsidR="00FC5918" w:rsidRDefault="00000000">
      <w:pPr>
        <w:spacing w:line="200" w:lineRule="exact"/>
        <w:ind w:left="140" w:right="382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ass </w:t>
      </w:r>
      <w:r>
        <w:rPr>
          <w:rFonts w:ascii="Verdana" w:eastAsia="Verdana" w:hAnsi="Verdana" w:cs="Verdana"/>
          <w:b/>
          <w:sz w:val="18"/>
          <w:szCs w:val="18"/>
        </w:rPr>
        <w:t>Ma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j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r</w:t>
      </w:r>
      <w:r>
        <w:rPr>
          <w:rFonts w:ascii="Verdana" w:eastAsia="Verdana" w:hAnsi="Verdana" w:cs="Verdana"/>
          <w:b/>
          <w:spacing w:val="3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hn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 xml:space="preserve">cal </w:t>
      </w:r>
      <w:r>
        <w:rPr>
          <w:rFonts w:ascii="Verdana" w:eastAsia="Verdana" w:hAnsi="Verdana" w:cs="Verdana"/>
          <w:spacing w:val="2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tl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se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. Maj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f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ct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ot</w:t>
      </w:r>
      <w:r>
        <w:rPr>
          <w:rFonts w:ascii="Verdana" w:eastAsia="Verdana" w:hAnsi="Verdana" w:cs="Verdana"/>
          <w:spacing w:val="-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l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b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-2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Ex</w:t>
      </w:r>
      <w:r>
        <w:rPr>
          <w:rFonts w:ascii="Verdana" w:eastAsia="Verdana" w:hAnsi="Verdana" w:cs="Verdana"/>
          <w:sz w:val="18"/>
          <w:szCs w:val="18"/>
        </w:rPr>
        <w:t>amp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 maj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are:</w:t>
      </w:r>
    </w:p>
    <w:p w14:paraId="7548A5F1" w14:textId="77777777" w:rsidR="00FC5918" w:rsidRDefault="00FC5918">
      <w:pPr>
        <w:spacing w:before="4" w:line="160" w:lineRule="exact"/>
        <w:rPr>
          <w:sz w:val="17"/>
          <w:szCs w:val="17"/>
        </w:rPr>
      </w:pPr>
    </w:p>
    <w:p w14:paraId="7548A5F2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rp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3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3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bi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eq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2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A5F3" w14:textId="77777777" w:rsidR="00FC5918" w:rsidRDefault="00000000">
      <w:pPr>
        <w:spacing w:before="2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Wingdings" w:eastAsia="Wingdings" w:hAnsi="Wingdings" w:cs="Wingdings"/>
          <w:sz w:val="18"/>
          <w:szCs w:val="18"/>
        </w:rPr>
        <w:t></w:t>
      </w:r>
      <w:r>
        <w:rPr>
          <w:sz w:val="18"/>
          <w:szCs w:val="18"/>
        </w:rPr>
        <w:t xml:space="preserve">     </w:t>
      </w:r>
      <w:r>
        <w:rPr>
          <w:spacing w:val="8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at cap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oto</w:t>
      </w:r>
      <w:r>
        <w:rPr>
          <w:rFonts w:ascii="Verdana" w:eastAsia="Verdana" w:hAnsi="Verdana" w:cs="Verdana"/>
          <w:spacing w:val="-3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 xml:space="preserve">l </w:t>
      </w:r>
      <w:r>
        <w:rPr>
          <w:rFonts w:ascii="Verdana" w:eastAsia="Verdana" w:hAnsi="Verdana" w:cs="Verdana"/>
          <w:spacing w:val="-1"/>
          <w:sz w:val="18"/>
          <w:szCs w:val="18"/>
        </w:rPr>
        <w:t>fun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lit</w:t>
      </w:r>
      <w:r>
        <w:rPr>
          <w:rFonts w:ascii="Verdana" w:eastAsia="Verdana" w:hAnsi="Verdana" w:cs="Verdana"/>
          <w:spacing w:val="-1"/>
          <w:sz w:val="18"/>
          <w:szCs w:val="18"/>
        </w:rPr>
        <w:t>y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A5F4" w14:textId="77777777" w:rsidR="00FC5918" w:rsidRDefault="00FC5918">
      <w:pPr>
        <w:spacing w:before="6" w:line="180" w:lineRule="exact"/>
        <w:rPr>
          <w:sz w:val="18"/>
          <w:szCs w:val="18"/>
        </w:rPr>
      </w:pPr>
    </w:p>
    <w:p w14:paraId="7548A5F5" w14:textId="77777777" w:rsidR="00FC5918" w:rsidRDefault="00000000">
      <w:pPr>
        <w:spacing w:line="200" w:lineRule="exact"/>
        <w:ind w:left="140" w:right="205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ass </w:t>
      </w:r>
      <w:r>
        <w:rPr>
          <w:rFonts w:ascii="Verdana" w:eastAsia="Verdana" w:hAnsi="Verdana" w:cs="Verdana"/>
          <w:b/>
          <w:sz w:val="18"/>
          <w:szCs w:val="18"/>
        </w:rPr>
        <w:t>Mi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b/>
          <w:sz w:val="18"/>
          <w:szCs w:val="18"/>
        </w:rPr>
        <w:t>r</w:t>
      </w:r>
      <w:r>
        <w:rPr>
          <w:rFonts w:ascii="Verdana" w:eastAsia="Verdana" w:hAnsi="Verdana" w:cs="Verdana"/>
          <w:b/>
          <w:spacing w:val="3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hn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cal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ied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 xml:space="preserve">s 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t a</w:t>
      </w:r>
      <w:r>
        <w:rPr>
          <w:rFonts w:ascii="Verdana" w:eastAsia="Verdana" w:hAnsi="Verdana" w:cs="Verdana"/>
          <w:spacing w:val="-1"/>
          <w:sz w:val="18"/>
          <w:szCs w:val="18"/>
        </w:rPr>
        <w:t>ff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ct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l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ope</w:t>
      </w:r>
      <w:r>
        <w:rPr>
          <w:rFonts w:ascii="Verdana" w:eastAsia="Verdana" w:hAnsi="Verdana" w:cs="Verdana"/>
          <w:sz w:val="18"/>
          <w:szCs w:val="18"/>
        </w:rPr>
        <w:t>ra</w:t>
      </w:r>
      <w:r>
        <w:rPr>
          <w:rFonts w:ascii="Verdana" w:eastAsia="Verdana" w:hAnsi="Verdana" w:cs="Verdana"/>
          <w:spacing w:val="-2"/>
          <w:sz w:val="18"/>
          <w:szCs w:val="18"/>
        </w:rPr>
        <w:t>b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l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i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4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E</w:t>
      </w:r>
      <w:r>
        <w:rPr>
          <w:rFonts w:ascii="Verdana" w:eastAsia="Verdana" w:hAnsi="Verdana" w:cs="Verdana"/>
          <w:spacing w:val="1"/>
          <w:sz w:val="18"/>
          <w:szCs w:val="18"/>
        </w:rPr>
        <w:t>x</w:t>
      </w:r>
      <w:r>
        <w:rPr>
          <w:rFonts w:ascii="Verdana" w:eastAsia="Verdana" w:hAnsi="Verdana" w:cs="Verdana"/>
          <w:sz w:val="18"/>
          <w:szCs w:val="18"/>
        </w:rPr>
        <w:t>amp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are </w:t>
      </w:r>
      <w:r>
        <w:rPr>
          <w:rFonts w:ascii="Verdana" w:eastAsia="Verdana" w:hAnsi="Verdana" w:cs="Verdana"/>
          <w:spacing w:val="-2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pd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o c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amb</w:t>
      </w:r>
      <w:r>
        <w:rPr>
          <w:rFonts w:ascii="Verdana" w:eastAsia="Verdana" w:hAnsi="Verdana" w:cs="Verdana"/>
          <w:spacing w:val="1"/>
          <w:sz w:val="18"/>
          <w:szCs w:val="18"/>
        </w:rPr>
        <w:t>ig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pacing w:val="1"/>
          <w:sz w:val="18"/>
          <w:szCs w:val="18"/>
        </w:rPr>
        <w:t>it</w:t>
      </w:r>
      <w:r>
        <w:rPr>
          <w:rFonts w:ascii="Verdana" w:eastAsia="Verdana" w:hAnsi="Verdana" w:cs="Verdana"/>
          <w:sz w:val="18"/>
          <w:szCs w:val="18"/>
        </w:rPr>
        <w:t>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sen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ce,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z w:val="18"/>
          <w:szCs w:val="18"/>
        </w:rPr>
        <w:t>aragra</w:t>
      </w:r>
      <w:r>
        <w:rPr>
          <w:rFonts w:ascii="Verdana" w:eastAsia="Verdana" w:hAnsi="Verdana" w:cs="Verdana"/>
          <w:spacing w:val="1"/>
          <w:sz w:val="18"/>
          <w:szCs w:val="18"/>
        </w:rPr>
        <w:t>p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ab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e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le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el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A5F6" w14:textId="77777777" w:rsidR="00FC5918" w:rsidRDefault="00FC5918">
      <w:pPr>
        <w:spacing w:before="4" w:line="160" w:lineRule="exact"/>
        <w:rPr>
          <w:sz w:val="17"/>
          <w:szCs w:val="17"/>
        </w:rPr>
      </w:pPr>
    </w:p>
    <w:p w14:paraId="7548A5F7" w14:textId="77777777" w:rsidR="00FC5918" w:rsidRDefault="00000000">
      <w:pPr>
        <w:ind w:left="140" w:right="535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r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 xml:space="preserve">ass </w:t>
      </w:r>
      <w:r>
        <w:rPr>
          <w:rFonts w:ascii="Verdana" w:eastAsia="Verdana" w:hAnsi="Verdana" w:cs="Verdana"/>
          <w:b/>
          <w:spacing w:val="1"/>
          <w:sz w:val="18"/>
          <w:szCs w:val="18"/>
        </w:rPr>
        <w:t>N</w:t>
      </w:r>
      <w:r>
        <w:rPr>
          <w:rFonts w:ascii="Verdana" w:eastAsia="Verdana" w:hAnsi="Verdana" w:cs="Verdana"/>
          <w:b/>
          <w:spacing w:val="-1"/>
          <w:sz w:val="18"/>
          <w:szCs w:val="18"/>
        </w:rPr>
        <w:t>on</w:t>
      </w:r>
      <w:r>
        <w:rPr>
          <w:rFonts w:ascii="Verdana" w:eastAsia="Verdana" w:hAnsi="Verdana" w:cs="Verdana"/>
          <w:b/>
          <w:sz w:val="18"/>
          <w:szCs w:val="18"/>
        </w:rPr>
        <w:t>e</w:t>
      </w:r>
      <w:r>
        <w:rPr>
          <w:rFonts w:ascii="Verdana" w:eastAsia="Verdana" w:hAnsi="Verdana" w:cs="Verdana"/>
          <w:b/>
          <w:spacing w:val="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2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at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3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w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hn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cal 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re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od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ce</w:t>
      </w:r>
      <w:r>
        <w:rPr>
          <w:rFonts w:ascii="Verdana" w:eastAsia="Verdana" w:hAnsi="Verdana" w:cs="Verdana"/>
          <w:spacing w:val="1"/>
          <w:sz w:val="18"/>
          <w:szCs w:val="18"/>
        </w:rPr>
        <w:t>d</w:t>
      </w:r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edito</w:t>
      </w:r>
      <w:r>
        <w:rPr>
          <w:rFonts w:ascii="Verdana" w:eastAsia="Verdana" w:hAnsi="Verdana" w:cs="Verdana"/>
          <w:spacing w:val="-2"/>
          <w:sz w:val="18"/>
          <w:szCs w:val="18"/>
        </w:rPr>
        <w:t>r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al 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sz w:val="18"/>
          <w:szCs w:val="18"/>
        </w:rPr>
        <w:t>tti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g 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may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bee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mad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b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r</w:t>
      </w:r>
      <w:r>
        <w:rPr>
          <w:rFonts w:ascii="Verdana" w:eastAsia="Verdana" w:hAnsi="Verdana" w:cs="Verdana"/>
          <w:spacing w:val="1"/>
          <w:sz w:val="18"/>
          <w:szCs w:val="18"/>
        </w:rPr>
        <w:t>ele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2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hn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cal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t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ide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ti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3"/>
          <w:sz w:val="18"/>
          <w:szCs w:val="18"/>
        </w:rPr>
        <w:t>a</w:t>
      </w:r>
      <w:r>
        <w:rPr>
          <w:rFonts w:ascii="Verdana" w:eastAsia="Verdana" w:hAnsi="Verdana" w:cs="Verdana"/>
          <w:sz w:val="18"/>
          <w:szCs w:val="18"/>
        </w:rPr>
        <w:t xml:space="preserve">l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1"/>
          <w:sz w:val="18"/>
          <w:szCs w:val="18"/>
        </w:rPr>
        <w:t>l</w:t>
      </w:r>
      <w:r>
        <w:rPr>
          <w:rFonts w:ascii="Verdana" w:eastAsia="Verdana" w:hAnsi="Verdana" w:cs="Verdana"/>
          <w:sz w:val="18"/>
          <w:szCs w:val="18"/>
        </w:rPr>
        <w:t>a</w:t>
      </w:r>
      <w:r>
        <w:rPr>
          <w:rFonts w:ascii="Verdana" w:eastAsia="Verdana" w:hAnsi="Verdana" w:cs="Verdana"/>
          <w:spacing w:val="-3"/>
          <w:sz w:val="18"/>
          <w:szCs w:val="18"/>
        </w:rPr>
        <w:t>s</w:t>
      </w:r>
      <w:r>
        <w:rPr>
          <w:rFonts w:ascii="Verdana" w:eastAsia="Verdana" w:hAnsi="Verdana" w:cs="Verdana"/>
          <w:sz w:val="18"/>
          <w:szCs w:val="18"/>
        </w:rPr>
        <w:t>t r</w:t>
      </w:r>
      <w:r>
        <w:rPr>
          <w:rFonts w:ascii="Verdana" w:eastAsia="Verdana" w:hAnsi="Verdana" w:cs="Verdana"/>
          <w:spacing w:val="1"/>
          <w:sz w:val="18"/>
          <w:szCs w:val="18"/>
        </w:rPr>
        <w:t>ele</w:t>
      </w:r>
      <w:r>
        <w:rPr>
          <w:rFonts w:ascii="Verdana" w:eastAsia="Verdana" w:hAnsi="Verdana" w:cs="Verdana"/>
          <w:sz w:val="18"/>
          <w:szCs w:val="18"/>
        </w:rPr>
        <w:t>as</w:t>
      </w:r>
      <w:r>
        <w:rPr>
          <w:rFonts w:ascii="Verdana" w:eastAsia="Verdana" w:hAnsi="Verdana" w:cs="Verdana"/>
          <w:spacing w:val="-2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-1"/>
          <w:sz w:val="18"/>
          <w:szCs w:val="18"/>
        </w:rPr>
        <w:t>v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rs</w:t>
      </w:r>
      <w:r>
        <w:rPr>
          <w:rFonts w:ascii="Verdana" w:eastAsia="Verdana" w:hAnsi="Verdana" w:cs="Verdana"/>
          <w:spacing w:val="1"/>
          <w:sz w:val="18"/>
          <w:szCs w:val="18"/>
        </w:rPr>
        <w:t>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548A5F8" w14:textId="77777777" w:rsidR="00FC5918" w:rsidRDefault="00FC5918">
      <w:pPr>
        <w:spacing w:before="5" w:line="180" w:lineRule="exact"/>
        <w:rPr>
          <w:sz w:val="18"/>
          <w:szCs w:val="18"/>
        </w:rPr>
      </w:pPr>
    </w:p>
    <w:p w14:paraId="7548A5F9" w14:textId="77777777" w:rsidR="00FC5918" w:rsidRDefault="00000000">
      <w:pPr>
        <w:spacing w:line="200" w:lineRule="exact"/>
        <w:ind w:left="140" w:right="632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>e c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2"/>
          <w:sz w:val="18"/>
          <w:szCs w:val="18"/>
        </w:rPr>
        <w:t>a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ge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made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o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do</w:t>
      </w:r>
      <w:r>
        <w:rPr>
          <w:rFonts w:ascii="Verdana" w:eastAsia="Verdana" w:hAnsi="Verdana" w:cs="Verdana"/>
          <w:sz w:val="18"/>
          <w:szCs w:val="18"/>
        </w:rPr>
        <w:t>c</w:t>
      </w:r>
      <w:r>
        <w:rPr>
          <w:rFonts w:ascii="Verdana" w:eastAsia="Verdana" w:hAnsi="Verdana" w:cs="Verdana"/>
          <w:spacing w:val="-1"/>
          <w:sz w:val="18"/>
          <w:szCs w:val="18"/>
        </w:rPr>
        <w:t>u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t are l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s</w:t>
      </w:r>
      <w:r>
        <w:rPr>
          <w:rFonts w:ascii="Verdana" w:eastAsia="Verdana" w:hAnsi="Verdana" w:cs="Verdana"/>
          <w:spacing w:val="-1"/>
          <w:sz w:val="18"/>
          <w:szCs w:val="18"/>
        </w:rPr>
        <w:t>t</w:t>
      </w:r>
      <w:r>
        <w:rPr>
          <w:rFonts w:ascii="Verdana" w:eastAsia="Verdana" w:hAnsi="Verdana" w:cs="Verdana"/>
          <w:spacing w:val="1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 xml:space="preserve">d 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z w:val="18"/>
          <w:szCs w:val="18"/>
        </w:rPr>
        <w:t>n</w:t>
      </w:r>
      <w:r>
        <w:rPr>
          <w:rFonts w:ascii="Verdana" w:eastAsia="Verdana" w:hAnsi="Verdana" w:cs="Verdana"/>
          <w:spacing w:val="-2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1"/>
          <w:sz w:val="18"/>
          <w:szCs w:val="18"/>
        </w:rPr>
        <w:t>h</w:t>
      </w:r>
      <w:r>
        <w:rPr>
          <w:rFonts w:ascii="Verdana" w:eastAsia="Verdana" w:hAnsi="Verdana" w:cs="Verdana"/>
          <w:sz w:val="18"/>
          <w:szCs w:val="18"/>
        </w:rPr>
        <w:t xml:space="preserve">e </w:t>
      </w:r>
      <w:r>
        <w:rPr>
          <w:rFonts w:ascii="Verdana" w:eastAsia="Verdana" w:hAnsi="Verdana" w:cs="Verdana"/>
          <w:spacing w:val="-1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ollo</w:t>
      </w:r>
      <w:r>
        <w:rPr>
          <w:rFonts w:ascii="Verdana" w:eastAsia="Verdana" w:hAnsi="Verdana" w:cs="Verdana"/>
          <w:spacing w:val="-1"/>
          <w:sz w:val="18"/>
          <w:szCs w:val="18"/>
        </w:rPr>
        <w:t>w</w:t>
      </w:r>
      <w:r>
        <w:rPr>
          <w:rFonts w:ascii="Verdana" w:eastAsia="Verdana" w:hAnsi="Verdana" w:cs="Verdana"/>
          <w:spacing w:val="1"/>
          <w:sz w:val="18"/>
          <w:szCs w:val="18"/>
        </w:rPr>
        <w:t>i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 xml:space="preserve">g </w:t>
      </w:r>
      <w:proofErr w:type="spellStart"/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pacing w:val="-2"/>
          <w:sz w:val="18"/>
          <w:szCs w:val="18"/>
        </w:rPr>
        <w:t>a</w:t>
      </w:r>
      <w:r>
        <w:rPr>
          <w:rFonts w:ascii="Verdana" w:eastAsia="Verdana" w:hAnsi="Verdana" w:cs="Verdana"/>
          <w:spacing w:val="1"/>
          <w:sz w:val="18"/>
          <w:szCs w:val="18"/>
        </w:rPr>
        <w:t>ble</w:t>
      </w:r>
      <w:proofErr w:type="spellEnd"/>
      <w:r>
        <w:rPr>
          <w:rFonts w:ascii="Verdana" w:eastAsia="Verdana" w:hAnsi="Verdana" w:cs="Verdana"/>
          <w:sz w:val="18"/>
          <w:szCs w:val="18"/>
        </w:rPr>
        <w:t>.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m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re</w:t>
      </w:r>
      <w:r>
        <w:rPr>
          <w:rFonts w:ascii="Verdana" w:eastAsia="Verdana" w:hAnsi="Verdana" w:cs="Verdana"/>
          <w:spacing w:val="-3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-1"/>
          <w:sz w:val="18"/>
          <w:szCs w:val="18"/>
        </w:rPr>
        <w:t>inf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z w:val="18"/>
          <w:szCs w:val="18"/>
        </w:rPr>
        <w:t>rma</w:t>
      </w:r>
      <w:r>
        <w:rPr>
          <w:rFonts w:ascii="Verdana" w:eastAsia="Verdana" w:hAnsi="Verdana" w:cs="Verdana"/>
          <w:spacing w:val="1"/>
          <w:sz w:val="18"/>
          <w:szCs w:val="18"/>
        </w:rPr>
        <w:t>tio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z w:val="18"/>
          <w:szCs w:val="18"/>
        </w:rPr>
        <w:t>,</w:t>
      </w:r>
      <w:r>
        <w:rPr>
          <w:rFonts w:ascii="Verdana" w:eastAsia="Verdana" w:hAnsi="Verdana" w:cs="Verdana"/>
          <w:spacing w:val="-1"/>
          <w:sz w:val="18"/>
          <w:szCs w:val="18"/>
        </w:rPr>
        <w:t xml:space="preserve"> </w:t>
      </w:r>
      <w:r>
        <w:rPr>
          <w:rFonts w:ascii="Verdana" w:eastAsia="Verdana" w:hAnsi="Verdana" w:cs="Verdana"/>
          <w:spacing w:val="1"/>
          <w:sz w:val="18"/>
          <w:szCs w:val="18"/>
        </w:rPr>
        <w:t>ple</w:t>
      </w:r>
      <w:r>
        <w:rPr>
          <w:rFonts w:ascii="Verdana" w:eastAsia="Verdana" w:hAnsi="Verdana" w:cs="Verdana"/>
          <w:sz w:val="18"/>
          <w:szCs w:val="18"/>
        </w:rPr>
        <w:t>ase c</w:t>
      </w:r>
      <w:r>
        <w:rPr>
          <w:rFonts w:ascii="Verdana" w:eastAsia="Verdana" w:hAnsi="Verdana" w:cs="Verdana"/>
          <w:spacing w:val="1"/>
          <w:sz w:val="18"/>
          <w:szCs w:val="18"/>
        </w:rPr>
        <w:t>o</w:t>
      </w:r>
      <w:r>
        <w:rPr>
          <w:rFonts w:ascii="Verdana" w:eastAsia="Verdana" w:hAnsi="Verdana" w:cs="Verdana"/>
          <w:spacing w:val="-1"/>
          <w:sz w:val="18"/>
          <w:szCs w:val="18"/>
        </w:rPr>
        <w:t>n</w:t>
      </w:r>
      <w:r>
        <w:rPr>
          <w:rFonts w:ascii="Verdana" w:eastAsia="Verdana" w:hAnsi="Verdana" w:cs="Verdana"/>
          <w:spacing w:val="1"/>
          <w:sz w:val="18"/>
          <w:szCs w:val="18"/>
        </w:rPr>
        <w:t>t</w:t>
      </w:r>
      <w:r>
        <w:rPr>
          <w:rFonts w:ascii="Verdana" w:eastAsia="Verdana" w:hAnsi="Verdana" w:cs="Verdana"/>
          <w:sz w:val="18"/>
          <w:szCs w:val="18"/>
        </w:rPr>
        <w:t xml:space="preserve">act </w:t>
      </w:r>
      <w:hyperlink r:id="rId41"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do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h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e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l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p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@m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i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cr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-3"/>
            <w:sz w:val="18"/>
            <w:szCs w:val="18"/>
            <w:u w:val="single" w:color="0066FF"/>
          </w:rPr>
          <w:t>s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-1"/>
            <w:sz w:val="18"/>
            <w:szCs w:val="18"/>
            <w:u w:val="single" w:color="0066FF"/>
          </w:rPr>
          <w:t>ft.</w:t>
        </w:r>
        <w:r w:rsidR="00FC5918">
          <w:rPr>
            <w:rFonts w:ascii="Verdana" w:eastAsia="Verdana" w:hAnsi="Verdana" w:cs="Verdana"/>
            <w:color w:val="0066FF"/>
            <w:sz w:val="18"/>
            <w:szCs w:val="18"/>
            <w:u w:val="single" w:color="0066FF"/>
          </w:rPr>
          <w:t>c</w:t>
        </w:r>
        <w:r w:rsidR="00FC5918">
          <w:rPr>
            <w:rFonts w:ascii="Verdana" w:eastAsia="Verdana" w:hAnsi="Verdana" w:cs="Verdana"/>
            <w:color w:val="0066FF"/>
            <w:spacing w:val="1"/>
            <w:sz w:val="18"/>
            <w:szCs w:val="18"/>
            <w:u w:val="single" w:color="0066FF"/>
          </w:rPr>
          <w:t>o</w:t>
        </w:r>
        <w:r w:rsidR="00FC5918">
          <w:rPr>
            <w:rFonts w:ascii="Verdana" w:eastAsia="Verdana" w:hAnsi="Verdana" w:cs="Verdana"/>
            <w:color w:val="0066FF"/>
            <w:spacing w:val="2"/>
            <w:sz w:val="18"/>
            <w:szCs w:val="18"/>
            <w:u w:val="single" w:color="0066FF"/>
          </w:rPr>
          <w:t>m</w:t>
        </w:r>
        <w:r w:rsidR="00FC5918">
          <w:rPr>
            <w:rFonts w:ascii="Verdana" w:eastAsia="Verdana" w:hAnsi="Verdana" w:cs="Verdana"/>
            <w:color w:val="000000"/>
            <w:sz w:val="18"/>
            <w:szCs w:val="18"/>
          </w:rPr>
          <w:t>.</w:t>
        </w:r>
      </w:hyperlink>
    </w:p>
    <w:p w14:paraId="7548A5FA" w14:textId="77777777" w:rsidR="00FC5918" w:rsidRDefault="00FC5918">
      <w:pPr>
        <w:spacing w:before="7" w:line="140" w:lineRule="exact"/>
        <w:rPr>
          <w:sz w:val="15"/>
          <w:szCs w:val="15"/>
        </w:rPr>
      </w:pPr>
    </w:p>
    <w:tbl>
      <w:tblPr>
        <w:tblW w:w="0" w:type="auto"/>
        <w:tblInd w:w="4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5567"/>
        <w:gridCol w:w="1306"/>
      </w:tblGrid>
      <w:tr w:rsidR="00FC5918" w14:paraId="7548A600" w14:textId="77777777">
        <w:trPr>
          <w:trHeight w:hRule="exact" w:val="547"/>
        </w:trPr>
        <w:tc>
          <w:tcPr>
            <w:tcW w:w="2245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A5FB" w14:textId="77777777" w:rsidR="00FC5918" w:rsidRDefault="00FC5918">
            <w:pPr>
              <w:spacing w:before="5" w:line="160" w:lineRule="exact"/>
              <w:rPr>
                <w:sz w:val="16"/>
                <w:szCs w:val="16"/>
              </w:rPr>
            </w:pPr>
          </w:p>
          <w:p w14:paraId="7548A5FC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Se</w:t>
            </w:r>
            <w:r>
              <w:rPr>
                <w:rFonts w:ascii="Verdana" w:eastAsia="Verdana" w:hAnsi="Verdana" w:cs="Verdana"/>
                <w:b/>
                <w:spacing w:val="-3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</w:t>
            </w:r>
          </w:p>
        </w:tc>
        <w:tc>
          <w:tcPr>
            <w:tcW w:w="5567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A5FD" w14:textId="77777777" w:rsidR="00FC5918" w:rsidRDefault="00FC5918">
            <w:pPr>
              <w:spacing w:before="5" w:line="160" w:lineRule="exact"/>
              <w:rPr>
                <w:sz w:val="16"/>
                <w:szCs w:val="16"/>
              </w:rPr>
            </w:pPr>
          </w:p>
          <w:p w14:paraId="7548A5FE" w14:textId="77777777" w:rsidR="00FC5918" w:rsidRDefault="00000000">
            <w:pPr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cr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</w:t>
            </w:r>
          </w:p>
        </w:tc>
        <w:tc>
          <w:tcPr>
            <w:tcW w:w="1306" w:type="dxa"/>
            <w:tcBorders>
              <w:top w:val="single" w:sz="12" w:space="0" w:color="D9D9D9"/>
              <w:left w:val="single" w:sz="5" w:space="0" w:color="000000"/>
              <w:bottom w:val="single" w:sz="12" w:space="0" w:color="D9D9D9"/>
              <w:right w:val="single" w:sz="5" w:space="0" w:color="000000"/>
            </w:tcBorders>
            <w:shd w:val="clear" w:color="auto" w:fill="D9D9D9"/>
          </w:tcPr>
          <w:p w14:paraId="7548A5FF" w14:textId="77777777" w:rsidR="00FC5918" w:rsidRDefault="00000000">
            <w:pPr>
              <w:spacing w:before="66"/>
              <w:ind w:left="109" w:right="381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ev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si</w:t>
            </w:r>
            <w:r>
              <w:rPr>
                <w:rFonts w:ascii="Verdana" w:eastAsia="Verdana" w:hAnsi="Verdana" w:cs="Verdana"/>
                <w:b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n </w:t>
            </w:r>
            <w:r>
              <w:rPr>
                <w:rFonts w:ascii="Verdana" w:eastAsia="Verdana" w:hAnsi="Verdana" w:cs="Verdana"/>
                <w:b/>
                <w:spacing w:val="-1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b/>
                <w:spacing w:val="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ss</w:t>
            </w:r>
          </w:p>
        </w:tc>
      </w:tr>
      <w:tr w:rsidR="00FC5918" w14:paraId="7548A607" w14:textId="77777777">
        <w:trPr>
          <w:trHeight w:hRule="exact" w:val="593"/>
        </w:trPr>
        <w:tc>
          <w:tcPr>
            <w:tcW w:w="2245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01" w14:textId="77777777" w:rsidR="00FC5918" w:rsidRDefault="00FC5918">
            <w:pPr>
              <w:spacing w:before="3" w:line="180" w:lineRule="exact"/>
              <w:rPr>
                <w:sz w:val="19"/>
                <w:szCs w:val="19"/>
              </w:rPr>
            </w:pPr>
          </w:p>
          <w:p w14:paraId="7548A602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2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.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2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color w:val="000000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D S</w:t>
            </w:r>
            <w:r>
              <w:rPr>
                <w:rFonts w:ascii="Verdana" w:eastAsia="Verdana" w:hAnsi="Verdana" w:cs="Verdana"/>
                <w:color w:val="000000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e</w:t>
            </w:r>
          </w:p>
        </w:tc>
        <w:tc>
          <w:tcPr>
            <w:tcW w:w="5567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03" w14:textId="77777777" w:rsidR="00FC5918" w:rsidRDefault="00000000">
            <w:pPr>
              <w:spacing w:before="97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2 :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  <w:p w14:paraId="7548A604" w14:textId="77777777" w:rsidR="00FC5918" w:rsidRDefault="00000000">
            <w:pPr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  <w:tc>
          <w:tcPr>
            <w:tcW w:w="1306" w:type="dxa"/>
            <w:tcBorders>
              <w:top w:val="single" w:sz="1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05" w14:textId="77777777" w:rsidR="00FC5918" w:rsidRDefault="00FC5918">
            <w:pPr>
              <w:spacing w:before="3" w:line="180" w:lineRule="exact"/>
              <w:rPr>
                <w:sz w:val="19"/>
                <w:szCs w:val="19"/>
              </w:rPr>
            </w:pPr>
          </w:p>
          <w:p w14:paraId="7548A606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</w:tr>
      <w:tr w:rsidR="00FC5918" w14:paraId="7548A60D" w14:textId="77777777">
        <w:trPr>
          <w:trHeight w:hRule="exact" w:val="576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08" w14:textId="77777777" w:rsidR="00FC5918" w:rsidRDefault="00FC5918">
            <w:pPr>
              <w:spacing w:before="6" w:line="180" w:lineRule="exact"/>
              <w:rPr>
                <w:sz w:val="18"/>
                <w:szCs w:val="18"/>
              </w:rPr>
            </w:pPr>
          </w:p>
          <w:p w14:paraId="7548A609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.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2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 S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tu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</w:p>
        </w:tc>
        <w:tc>
          <w:tcPr>
            <w:tcW w:w="5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0A" w14:textId="77777777" w:rsidR="00FC5918" w:rsidRDefault="00000000">
            <w:pPr>
              <w:spacing w:before="90"/>
              <w:ind w:left="107" w:right="715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Upd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w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24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2</w:t>
            </w:r>
            <w:proofErr w:type="spellEnd"/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 Upd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st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 xml:space="preserve"> 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ut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a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es.</w:t>
            </w:r>
          </w:p>
        </w:tc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0B" w14:textId="77777777" w:rsidR="00FC5918" w:rsidRDefault="00FC5918">
            <w:pPr>
              <w:spacing w:before="6" w:line="180" w:lineRule="exact"/>
              <w:rPr>
                <w:sz w:val="18"/>
                <w:szCs w:val="18"/>
              </w:rPr>
            </w:pPr>
          </w:p>
          <w:p w14:paraId="7548A60C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</w:tr>
      <w:tr w:rsidR="00FC5918" w14:paraId="7548A613" w14:textId="77777777">
        <w:trPr>
          <w:trHeight w:hRule="exact" w:val="576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0E" w14:textId="77777777" w:rsidR="00FC5918" w:rsidRDefault="00000000">
            <w:pPr>
              <w:spacing w:before="90"/>
              <w:ind w:left="109" w:right="504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2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.</w:t>
            </w:r>
            <w:r>
              <w:rPr>
                <w:rFonts w:ascii="Verdana" w:eastAsia="Verdana" w:hAnsi="Verdana" w:cs="Verdana"/>
                <w:color w:val="0066FF"/>
                <w:spacing w:val="1"/>
                <w:sz w:val="16"/>
                <w:szCs w:val="16"/>
                <w:u w:val="single" w:color="0066FF"/>
              </w:rPr>
              <w:t>2</w:t>
            </w:r>
            <w:r>
              <w:rPr>
                <w:rFonts w:ascii="Verdana" w:eastAsia="Verdana" w:hAnsi="Verdana" w:cs="Verdana"/>
                <w:color w:val="0066FF"/>
                <w:spacing w:val="-1"/>
                <w:sz w:val="16"/>
                <w:szCs w:val="16"/>
                <w:u w:val="single" w:color="0066FF"/>
              </w:rPr>
              <w:t>.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1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color w:val="000000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es wi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 xml:space="preserve">t 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C</w:t>
            </w:r>
            <w:r>
              <w:rPr>
                <w:rFonts w:ascii="Verdana" w:eastAsia="Verdana" w:hAnsi="Verdana" w:cs="Verdana"/>
                <w:color w:val="000000"/>
                <w:spacing w:val="2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s</w:t>
            </w:r>
          </w:p>
        </w:tc>
        <w:tc>
          <w:tcPr>
            <w:tcW w:w="5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0F" w14:textId="77777777" w:rsidR="00FC5918" w:rsidRDefault="00000000">
            <w:pPr>
              <w:spacing w:before="90"/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5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2 : 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una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es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m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il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sig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ed</w:t>
            </w:r>
            <w:r>
              <w:rPr>
                <w:rFonts w:ascii="Verdana" w:eastAsia="Verdana" w:hAnsi="Verdana" w:cs="Verdana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</w:p>
          <w:p w14:paraId="7548A610" w14:textId="77777777" w:rsidR="00FC5918" w:rsidRDefault="00000000">
            <w:pPr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x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3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00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0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11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A612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</w:tr>
      <w:tr w:rsidR="00FC5918" w14:paraId="7548A61A" w14:textId="77777777">
        <w:trPr>
          <w:trHeight w:hRule="exact" w:val="579"/>
        </w:trPr>
        <w:tc>
          <w:tcPr>
            <w:tcW w:w="2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14" w14:textId="77777777" w:rsidR="00FC5918" w:rsidRDefault="00000000">
            <w:pPr>
              <w:spacing w:before="93"/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color w:val="0066FF"/>
                <w:sz w:val="16"/>
                <w:szCs w:val="16"/>
                <w:u w:val="single" w:color="0066FF"/>
              </w:rPr>
              <w:t>5</w:t>
            </w:r>
            <w:r>
              <w:rPr>
                <w:rFonts w:ascii="Verdana" w:eastAsia="Verdana" w:hAnsi="Verdana" w:cs="Verdana"/>
                <w:color w:val="0066FF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pe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n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x A: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color w:val="000000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color w:val="000000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color w:val="000000"/>
                <w:spacing w:val="-1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ct</w:t>
            </w:r>
          </w:p>
          <w:p w14:paraId="7548A615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Be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ha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r</w:t>
            </w:r>
          </w:p>
        </w:tc>
        <w:tc>
          <w:tcPr>
            <w:tcW w:w="5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16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A617" w14:textId="77777777" w:rsidR="00FC5918" w:rsidRDefault="00000000">
            <w:pPr>
              <w:ind w:left="107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ed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Win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ws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v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er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20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2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5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th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16"/>
                <w:szCs w:val="16"/>
              </w:rPr>
              <w:t>o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16"/>
                <w:szCs w:val="16"/>
              </w:rPr>
              <w:t>u</w:t>
            </w:r>
            <w:r>
              <w:rPr>
                <w:rFonts w:ascii="Verdana" w:eastAsia="Verdana" w:hAnsi="Verdana" w:cs="Verdana"/>
                <w:sz w:val="16"/>
                <w:szCs w:val="16"/>
              </w:rPr>
              <w:t xml:space="preserve">ct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cabi</w:t>
            </w:r>
            <w:r>
              <w:rPr>
                <w:rFonts w:ascii="Verdana" w:eastAsia="Verdana" w:hAnsi="Verdana" w:cs="Verdana"/>
                <w:spacing w:val="-2"/>
                <w:sz w:val="16"/>
                <w:szCs w:val="16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it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y</w:t>
            </w:r>
            <w:r>
              <w:rPr>
                <w:rFonts w:ascii="Verdana" w:eastAsia="Verdana" w:hAnsi="Verdana" w:cs="Verdan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li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s</w:t>
            </w: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t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.</w:t>
            </w:r>
          </w:p>
        </w:tc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8A618" w14:textId="77777777" w:rsidR="00FC5918" w:rsidRDefault="00FC5918">
            <w:pPr>
              <w:spacing w:before="9" w:line="180" w:lineRule="exact"/>
              <w:rPr>
                <w:sz w:val="18"/>
                <w:szCs w:val="18"/>
              </w:rPr>
            </w:pPr>
          </w:p>
          <w:p w14:paraId="7548A619" w14:textId="77777777" w:rsidR="00FC5918" w:rsidRDefault="00000000">
            <w:pPr>
              <w:ind w:left="10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spacing w:val="-1"/>
                <w:sz w:val="16"/>
                <w:szCs w:val="16"/>
              </w:rPr>
              <w:t>Ma</w:t>
            </w:r>
            <w:r>
              <w:rPr>
                <w:rFonts w:ascii="Verdana" w:eastAsia="Verdana" w:hAnsi="Verdana" w:cs="Verdana"/>
                <w:sz w:val="16"/>
                <w:szCs w:val="16"/>
              </w:rPr>
              <w:t>jor</w:t>
            </w:r>
          </w:p>
        </w:tc>
      </w:tr>
    </w:tbl>
    <w:p w14:paraId="7548A61B" w14:textId="77777777" w:rsidR="00FC5918" w:rsidRDefault="00FC5918">
      <w:pPr>
        <w:sectPr w:rsidR="00FC5918">
          <w:pgSz w:w="12240" w:h="15840"/>
          <w:pgMar w:top="1160" w:right="1220" w:bottom="280" w:left="1300" w:header="0" w:footer="1431" w:gutter="0"/>
          <w:cols w:space="720"/>
        </w:sectPr>
      </w:pPr>
    </w:p>
    <w:p w14:paraId="7548A61C" w14:textId="77777777" w:rsidR="00FC5918" w:rsidRDefault="00000000">
      <w:pPr>
        <w:spacing w:before="58"/>
        <w:ind w:left="140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7  </w:t>
      </w:r>
      <w:r>
        <w:rPr>
          <w:rFonts w:ascii="Verdana" w:eastAsia="Verdana" w:hAnsi="Verdana" w:cs="Verdana"/>
          <w:b/>
          <w:spacing w:val="16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4"/>
          <w:sz w:val="24"/>
          <w:szCs w:val="24"/>
        </w:rPr>
        <w:t>I</w:t>
      </w:r>
      <w:r>
        <w:rPr>
          <w:rFonts w:ascii="Verdana" w:eastAsia="Verdana" w:hAnsi="Verdana" w:cs="Verdana"/>
          <w:b/>
          <w:spacing w:val="-5"/>
          <w:sz w:val="24"/>
          <w:szCs w:val="24"/>
        </w:rPr>
        <w:t>nd</w:t>
      </w:r>
      <w:r>
        <w:rPr>
          <w:rFonts w:ascii="Verdana" w:eastAsia="Verdana" w:hAnsi="Verdana" w:cs="Verdana"/>
          <w:b/>
          <w:spacing w:val="-6"/>
          <w:sz w:val="24"/>
          <w:szCs w:val="24"/>
        </w:rPr>
        <w:t>e</w:t>
      </w:r>
      <w:r>
        <w:rPr>
          <w:rFonts w:ascii="Verdana" w:eastAsia="Verdana" w:hAnsi="Verdana" w:cs="Verdana"/>
          <w:b/>
          <w:sz w:val="24"/>
          <w:szCs w:val="24"/>
        </w:rPr>
        <w:t>x</w:t>
      </w:r>
    </w:p>
    <w:p w14:paraId="7548A61D" w14:textId="77777777" w:rsidR="00FC5918" w:rsidRDefault="00000000">
      <w:pPr>
        <w:spacing w:before="64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.</w:t>
      </w:r>
    </w:p>
    <w:p w14:paraId="7548A61E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1F" w14:textId="77777777" w:rsidR="00FC5918" w:rsidRDefault="00000000">
      <w:pPr>
        <w:ind w:left="140" w:right="-44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.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 xml:space="preserve">T - 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L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2"/>
          <w:sz w:val="16"/>
          <w:szCs w:val="16"/>
          <w:u w:val="single" w:color="0066FF"/>
        </w:rPr>
        <w:t>I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D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a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ultu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 xml:space="preserve"> i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de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ntifi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z w:val="16"/>
          <w:szCs w:val="16"/>
        </w:rPr>
        <w:t>8</w:t>
      </w:r>
    </w:p>
    <w:p w14:paraId="7548A620" w14:textId="77777777" w:rsidR="00FC5918" w:rsidRDefault="00FC5918">
      <w:pPr>
        <w:spacing w:before="3" w:line="180" w:lineRule="exact"/>
        <w:rPr>
          <w:sz w:val="19"/>
          <w:szCs w:val="19"/>
        </w:rPr>
      </w:pPr>
    </w:p>
    <w:p w14:paraId="7548A621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A</w:t>
      </w:r>
    </w:p>
    <w:p w14:paraId="7548A622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23" w14:textId="77777777" w:rsidR="00FC5918" w:rsidRDefault="00000000">
      <w:pPr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A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p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p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li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cabi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l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it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y</w:t>
      </w:r>
      <w:r>
        <w:rPr>
          <w:rFonts w:ascii="Verdana" w:eastAsia="Verdana" w:hAnsi="Verdana" w:cs="Verdana"/>
          <w:color w:val="0066FF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z w:val="16"/>
          <w:szCs w:val="16"/>
        </w:rPr>
        <w:t>7</w:t>
      </w:r>
    </w:p>
    <w:p w14:paraId="7548A624" w14:textId="77777777" w:rsidR="00FC5918" w:rsidRDefault="00FC5918">
      <w:pPr>
        <w:spacing w:before="3" w:line="180" w:lineRule="exact"/>
        <w:rPr>
          <w:sz w:val="19"/>
          <w:szCs w:val="19"/>
        </w:rPr>
      </w:pPr>
    </w:p>
    <w:p w14:paraId="7548A625" w14:textId="77777777" w:rsidR="00FC5918" w:rsidRDefault="00000000">
      <w:pPr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C</w:t>
      </w:r>
    </w:p>
    <w:p w14:paraId="7548A626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27" w14:textId="77777777" w:rsidR="00FC5918" w:rsidRDefault="00000000">
      <w:pPr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han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ge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3"/>
          <w:sz w:val="16"/>
          <w:szCs w:val="16"/>
          <w:u w:val="single" w:color="0066FF"/>
        </w:rPr>
        <w:t>t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a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k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in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g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6"/>
          <w:szCs w:val="16"/>
        </w:rPr>
        <w:t>60</w:t>
      </w:r>
    </w:p>
    <w:p w14:paraId="7548A628" w14:textId="77777777" w:rsidR="00FC5918" w:rsidRDefault="00000000">
      <w:pPr>
        <w:spacing w:line="180" w:lineRule="exact"/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ultu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i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de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nti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f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i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6"/>
          <w:szCs w:val="16"/>
        </w:rPr>
        <w:t>8</w:t>
      </w:r>
    </w:p>
    <w:p w14:paraId="7548A629" w14:textId="77777777" w:rsidR="00FC5918" w:rsidRDefault="00000000">
      <w:pPr>
        <w:spacing w:line="200" w:lineRule="exact"/>
      </w:pPr>
      <w:r>
        <w:br w:type="column"/>
      </w:r>
    </w:p>
    <w:p w14:paraId="7548A62A" w14:textId="77777777" w:rsidR="00FC5918" w:rsidRDefault="00FC5918">
      <w:pPr>
        <w:spacing w:line="200" w:lineRule="exact"/>
      </w:pPr>
    </w:p>
    <w:p w14:paraId="7548A62B" w14:textId="77777777" w:rsidR="00FC5918" w:rsidRDefault="00FC5918">
      <w:pPr>
        <w:spacing w:before="8" w:line="200" w:lineRule="exact"/>
      </w:pPr>
    </w:p>
    <w:p w14:paraId="7548A62C" w14:textId="77777777" w:rsidR="00FC5918" w:rsidRDefault="0000000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T</w:t>
      </w:r>
    </w:p>
    <w:p w14:paraId="7548A62D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2E" w14:textId="77777777" w:rsidR="00FC5918" w:rsidRDefault="00000000">
      <w:pPr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T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a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k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in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g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han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g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sz w:val="16"/>
          <w:szCs w:val="16"/>
        </w:rPr>
        <w:t>60</w:t>
      </w:r>
    </w:p>
    <w:p w14:paraId="7548A62F" w14:textId="77777777" w:rsidR="00FC5918" w:rsidRDefault="00FC5918">
      <w:pPr>
        <w:spacing w:before="3" w:line="180" w:lineRule="exact"/>
        <w:rPr>
          <w:sz w:val="19"/>
          <w:szCs w:val="19"/>
        </w:rPr>
      </w:pPr>
    </w:p>
    <w:p w14:paraId="7548A630" w14:textId="77777777" w:rsidR="00FC5918" w:rsidRDefault="00000000">
      <w:pPr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V</w:t>
      </w:r>
    </w:p>
    <w:p w14:paraId="7548A631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32" w14:textId="77777777" w:rsidR="00FC5918" w:rsidRDefault="00000000">
      <w:pPr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V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d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or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-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x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t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sible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f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i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elds</w:t>
      </w:r>
      <w:r>
        <w:rPr>
          <w:rFonts w:ascii="Verdana" w:eastAsia="Verdana" w:hAnsi="Verdana" w:cs="Verdana"/>
          <w:color w:val="0066FF"/>
          <w:spacing w:val="-3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z w:val="16"/>
          <w:szCs w:val="16"/>
        </w:rPr>
        <w:t>7</w:t>
      </w:r>
    </w:p>
    <w:p w14:paraId="7548A633" w14:textId="77777777" w:rsidR="00FC5918" w:rsidRDefault="00000000">
      <w:pPr>
        <w:rPr>
          <w:rFonts w:ascii="Verdana" w:eastAsia="Verdana" w:hAnsi="Verdana" w:cs="Verdana"/>
          <w:sz w:val="16"/>
          <w:szCs w:val="16"/>
        </w:rPr>
        <w:sectPr w:rsidR="00FC5918">
          <w:pgSz w:w="12240" w:h="15840"/>
          <w:pgMar w:top="1340" w:right="1300" w:bottom="280" w:left="1300" w:header="0" w:footer="1431" w:gutter="0"/>
          <w:cols w:num="2" w:space="720" w:equalWidth="0">
            <w:col w:w="3037" w:space="2144"/>
            <w:col w:w="4459"/>
          </w:cols>
        </w:sectPr>
      </w:pP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V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sio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nin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g</w:t>
      </w:r>
      <w:r>
        <w:rPr>
          <w:rFonts w:ascii="Verdana" w:eastAsia="Verdana" w:hAnsi="Verdana" w:cs="Verdana"/>
          <w:color w:val="0066FF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z w:val="16"/>
          <w:szCs w:val="16"/>
        </w:rPr>
        <w:t>7</w:t>
      </w:r>
    </w:p>
    <w:p w14:paraId="7548A634" w14:textId="77777777" w:rsidR="00FC5918" w:rsidRDefault="00FC5918">
      <w:pPr>
        <w:spacing w:before="4" w:line="160" w:lineRule="exact"/>
        <w:rPr>
          <w:sz w:val="17"/>
          <w:szCs w:val="17"/>
        </w:rPr>
      </w:pPr>
    </w:p>
    <w:p w14:paraId="7548A635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E</w:t>
      </w:r>
    </w:p>
    <w:p w14:paraId="7548A636" w14:textId="77777777" w:rsidR="00FC5918" w:rsidRDefault="00FC5918">
      <w:pPr>
        <w:spacing w:before="6" w:line="180" w:lineRule="exact"/>
        <w:rPr>
          <w:sz w:val="19"/>
          <w:szCs w:val="19"/>
        </w:rPr>
      </w:pPr>
    </w:p>
    <w:p w14:paraId="7548A637" w14:textId="77777777" w:rsidR="00FC5918" w:rsidRDefault="00000000">
      <w:pPr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x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a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mp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l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es</w:t>
      </w:r>
      <w:r>
        <w:rPr>
          <w:rFonts w:ascii="Verdana" w:eastAsia="Verdana" w:hAnsi="Verdana" w:cs="Verdana"/>
          <w:color w:val="0066FF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6"/>
          <w:szCs w:val="16"/>
        </w:rPr>
        <w:t>27</w:t>
      </w:r>
    </w:p>
    <w:p w14:paraId="7548A638" w14:textId="77777777" w:rsidR="00FC5918" w:rsidRDefault="00000000">
      <w:pPr>
        <w:spacing w:line="180" w:lineRule="exact"/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x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a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mples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 xml:space="preserve">- 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L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ID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v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alu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es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position w:val="-1"/>
          <w:sz w:val="16"/>
          <w:szCs w:val="16"/>
        </w:rPr>
        <w:t>27</w:t>
      </w:r>
    </w:p>
    <w:p w14:paraId="7548A639" w14:textId="77777777" w:rsidR="00FC5918" w:rsidRDefault="00FC5918">
      <w:pPr>
        <w:spacing w:before="1" w:line="160" w:lineRule="exact"/>
        <w:rPr>
          <w:sz w:val="17"/>
          <w:szCs w:val="17"/>
        </w:rPr>
      </w:pPr>
    </w:p>
    <w:p w14:paraId="7548A63A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F</w:t>
      </w:r>
    </w:p>
    <w:p w14:paraId="7548A63B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3C" w14:textId="77777777" w:rsidR="00FC5918" w:rsidRDefault="00000000">
      <w:pPr>
        <w:spacing w:line="180" w:lineRule="exact"/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F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i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elds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 xml:space="preserve">- 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v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d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or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-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x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t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sible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6"/>
          <w:szCs w:val="16"/>
        </w:rPr>
        <w:t>7</w:t>
      </w:r>
    </w:p>
    <w:p w14:paraId="7548A63D" w14:textId="77777777" w:rsidR="00FC5918" w:rsidRDefault="00FC5918">
      <w:pPr>
        <w:spacing w:before="1" w:line="160" w:lineRule="exact"/>
        <w:rPr>
          <w:sz w:val="17"/>
          <w:szCs w:val="17"/>
        </w:rPr>
      </w:pPr>
    </w:p>
    <w:p w14:paraId="7548A63E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G</w:t>
      </w:r>
    </w:p>
    <w:p w14:paraId="7548A63F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40" w14:textId="77777777" w:rsidR="00FC5918" w:rsidRDefault="00000000">
      <w:pPr>
        <w:spacing w:line="180" w:lineRule="exact"/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Gloss</w:t>
      </w:r>
      <w:r>
        <w:rPr>
          <w:rFonts w:ascii="Verdana" w:eastAsia="Verdana" w:hAnsi="Verdana" w:cs="Verdana"/>
          <w:color w:val="0066FF"/>
          <w:spacing w:val="-3"/>
          <w:position w:val="-1"/>
          <w:sz w:val="16"/>
          <w:szCs w:val="16"/>
          <w:u w:val="single" w:color="0066FF"/>
        </w:rPr>
        <w:t>a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y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6"/>
          <w:szCs w:val="16"/>
        </w:rPr>
        <w:t>5</w:t>
      </w:r>
    </w:p>
    <w:p w14:paraId="7548A641" w14:textId="77777777" w:rsidR="00FC5918" w:rsidRDefault="00FC5918">
      <w:pPr>
        <w:spacing w:before="1" w:line="160" w:lineRule="exact"/>
        <w:rPr>
          <w:sz w:val="17"/>
          <w:szCs w:val="17"/>
        </w:rPr>
      </w:pPr>
    </w:p>
    <w:p w14:paraId="7548A642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I</w:t>
      </w:r>
    </w:p>
    <w:p w14:paraId="7548A643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44" w14:textId="77777777" w:rsidR="00FC5918" w:rsidRDefault="00000000">
      <w:pPr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2"/>
          <w:sz w:val="16"/>
          <w:szCs w:val="16"/>
          <w:u w:val="single" w:color="0066FF"/>
        </w:rPr>
        <w:t>I</w:t>
      </w:r>
      <w:r>
        <w:rPr>
          <w:rFonts w:ascii="Verdana" w:eastAsia="Verdana" w:hAnsi="Verdana" w:cs="Verdana"/>
          <w:color w:val="0066FF"/>
          <w:spacing w:val="-3"/>
          <w:sz w:val="16"/>
          <w:szCs w:val="16"/>
          <w:u w:val="single" w:color="0066FF"/>
        </w:rPr>
        <w:t>m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p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l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eme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nt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 xml:space="preserve">er - 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ec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u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it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y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si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d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ati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6"/>
          <w:szCs w:val="16"/>
        </w:rPr>
        <w:t>28</w:t>
      </w:r>
    </w:p>
    <w:p w14:paraId="7548A645" w14:textId="77777777" w:rsidR="00FC5918" w:rsidRDefault="00000000">
      <w:pPr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2"/>
          <w:sz w:val="16"/>
          <w:szCs w:val="16"/>
          <w:u w:val="single" w:color="0066FF"/>
        </w:rPr>
        <w:t>I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nf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m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ati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v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f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ces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z w:val="16"/>
          <w:szCs w:val="16"/>
        </w:rPr>
        <w:t>6</w:t>
      </w:r>
    </w:p>
    <w:p w14:paraId="7548A646" w14:textId="77777777" w:rsidR="00FC5918" w:rsidRDefault="00000000">
      <w:pPr>
        <w:spacing w:line="180" w:lineRule="exact"/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2"/>
          <w:position w:val="-1"/>
          <w:sz w:val="16"/>
          <w:szCs w:val="16"/>
          <w:u w:val="single" w:color="0066FF"/>
        </w:rPr>
        <w:t>I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ntr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d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u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ti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6"/>
          <w:szCs w:val="16"/>
        </w:rPr>
        <w:t>5</w:t>
      </w:r>
    </w:p>
    <w:p w14:paraId="7548A647" w14:textId="77777777" w:rsidR="00FC5918" w:rsidRDefault="00FC5918">
      <w:pPr>
        <w:spacing w:before="2" w:line="160" w:lineRule="exact"/>
        <w:rPr>
          <w:sz w:val="17"/>
          <w:szCs w:val="17"/>
        </w:rPr>
      </w:pPr>
    </w:p>
    <w:p w14:paraId="7548A648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L</w:t>
      </w:r>
    </w:p>
    <w:p w14:paraId="7548A649" w14:textId="77777777" w:rsidR="00FC5918" w:rsidRDefault="00FC5918">
      <w:pPr>
        <w:spacing w:before="7" w:line="180" w:lineRule="exact"/>
        <w:rPr>
          <w:sz w:val="19"/>
          <w:szCs w:val="19"/>
        </w:rPr>
      </w:pPr>
    </w:p>
    <w:p w14:paraId="7548A64A" w14:textId="77777777" w:rsidR="00FC5918" w:rsidRDefault="00000000">
      <w:pPr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L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CID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p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a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k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et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z w:val="16"/>
          <w:szCs w:val="16"/>
        </w:rPr>
        <w:t>8</w:t>
      </w:r>
    </w:p>
    <w:p w14:paraId="7548A64B" w14:textId="77777777" w:rsidR="00FC5918" w:rsidRDefault="00000000">
      <w:pPr>
        <w:spacing w:line="180" w:lineRule="exact"/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L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ca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li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z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ati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6"/>
          <w:szCs w:val="16"/>
        </w:rPr>
        <w:t>7</w:t>
      </w:r>
    </w:p>
    <w:p w14:paraId="7548A64C" w14:textId="77777777" w:rsidR="00FC5918" w:rsidRDefault="00FC5918">
      <w:pPr>
        <w:spacing w:before="1" w:line="160" w:lineRule="exact"/>
        <w:rPr>
          <w:sz w:val="17"/>
          <w:szCs w:val="17"/>
        </w:rPr>
      </w:pPr>
    </w:p>
    <w:p w14:paraId="7548A64D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N</w:t>
      </w:r>
    </w:p>
    <w:p w14:paraId="7548A64E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4F" w14:textId="77777777" w:rsidR="00FC5918" w:rsidRDefault="00000000">
      <w:pPr>
        <w:spacing w:line="180" w:lineRule="exact"/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No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m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ati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v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f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ces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6"/>
          <w:szCs w:val="16"/>
        </w:rPr>
        <w:t>6</w:t>
      </w:r>
    </w:p>
    <w:p w14:paraId="7548A650" w14:textId="77777777" w:rsidR="00FC5918" w:rsidRDefault="00FC5918">
      <w:pPr>
        <w:spacing w:before="1" w:line="160" w:lineRule="exact"/>
        <w:rPr>
          <w:sz w:val="17"/>
          <w:szCs w:val="17"/>
        </w:rPr>
      </w:pPr>
    </w:p>
    <w:p w14:paraId="7548A651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O</w:t>
      </w:r>
    </w:p>
    <w:p w14:paraId="7548A652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53" w14:textId="77777777" w:rsidR="00FC5918" w:rsidRDefault="00000000">
      <w:pPr>
        <w:spacing w:line="180" w:lineRule="exact"/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v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rv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i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w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(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y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psis)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6"/>
          <w:szCs w:val="16"/>
        </w:rPr>
        <w:t>6</w:t>
      </w:r>
    </w:p>
    <w:p w14:paraId="7548A654" w14:textId="77777777" w:rsidR="00FC5918" w:rsidRDefault="00FC5918">
      <w:pPr>
        <w:spacing w:before="1" w:line="160" w:lineRule="exact"/>
        <w:rPr>
          <w:sz w:val="17"/>
          <w:szCs w:val="17"/>
        </w:rPr>
      </w:pPr>
    </w:p>
    <w:p w14:paraId="7548A655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P</w:t>
      </w:r>
    </w:p>
    <w:p w14:paraId="7548A656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57" w14:textId="77777777" w:rsidR="00FC5918" w:rsidRDefault="00000000">
      <w:pPr>
        <w:spacing w:line="180" w:lineRule="exact"/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P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ro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d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u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ct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be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h</w:t>
      </w:r>
      <w:r>
        <w:rPr>
          <w:rFonts w:ascii="Verdana" w:eastAsia="Verdana" w:hAnsi="Verdana" w:cs="Verdana"/>
          <w:color w:val="0066FF"/>
          <w:spacing w:val="-3"/>
          <w:position w:val="-1"/>
          <w:sz w:val="16"/>
          <w:szCs w:val="16"/>
          <w:u w:val="single" w:color="0066FF"/>
        </w:rPr>
        <w:t>a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v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i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pacing w:val="1"/>
          <w:position w:val="-1"/>
          <w:sz w:val="16"/>
          <w:szCs w:val="16"/>
        </w:rPr>
        <w:t>29</w:t>
      </w:r>
    </w:p>
    <w:p w14:paraId="7548A658" w14:textId="77777777" w:rsidR="00FC5918" w:rsidRDefault="00FC5918">
      <w:pPr>
        <w:spacing w:before="2" w:line="160" w:lineRule="exact"/>
        <w:rPr>
          <w:sz w:val="17"/>
          <w:szCs w:val="17"/>
        </w:rPr>
      </w:pPr>
    </w:p>
    <w:p w14:paraId="7548A659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R</w:t>
      </w:r>
    </w:p>
    <w:p w14:paraId="7548A65A" w14:textId="77777777" w:rsidR="00FC5918" w:rsidRDefault="00FC5918">
      <w:pPr>
        <w:spacing w:before="7" w:line="180" w:lineRule="exact"/>
        <w:rPr>
          <w:sz w:val="19"/>
          <w:szCs w:val="19"/>
        </w:rPr>
      </w:pPr>
    </w:p>
    <w:p w14:paraId="7548A65B" w14:textId="77777777" w:rsidR="00FC5918" w:rsidRDefault="00000000">
      <w:pPr>
        <w:ind w:left="311" w:right="8226" w:hanging="17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f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ces</w:t>
      </w:r>
      <w:r>
        <w:rPr>
          <w:rFonts w:ascii="Verdana" w:eastAsia="Verdana" w:hAnsi="Verdana" w:cs="Verdana"/>
          <w:color w:val="0066FF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6 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in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f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m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ati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v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6 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m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ati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v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z w:val="16"/>
          <w:szCs w:val="16"/>
        </w:rPr>
        <w:t>6</w:t>
      </w:r>
    </w:p>
    <w:p w14:paraId="7548A65C" w14:textId="77777777" w:rsidR="00FC5918" w:rsidRDefault="00000000">
      <w:pPr>
        <w:spacing w:line="180" w:lineRule="exact"/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el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ati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hi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p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t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p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t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l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an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d</w:t>
      </w:r>
      <w:r>
        <w:rPr>
          <w:rFonts w:ascii="Verdana" w:eastAsia="Verdana" w:hAnsi="Verdana" w:cs="Verdana"/>
          <w:color w:val="0066FF"/>
          <w:spacing w:val="-3"/>
          <w:position w:val="-1"/>
          <w:sz w:val="16"/>
          <w:szCs w:val="16"/>
          <w:u w:val="single" w:color="0066FF"/>
        </w:rPr>
        <w:t xml:space="preserve"> 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th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er s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t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u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-1"/>
          <w:position w:val="-1"/>
          <w:sz w:val="16"/>
          <w:szCs w:val="16"/>
          <w:u w:val="single" w:color="0066FF"/>
        </w:rPr>
        <w:t>tu</w:t>
      </w:r>
      <w:r>
        <w:rPr>
          <w:rFonts w:ascii="Verdana" w:eastAsia="Verdana" w:hAnsi="Verdana" w:cs="Verdana"/>
          <w:color w:val="0066FF"/>
          <w:spacing w:val="1"/>
          <w:position w:val="-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-2"/>
          <w:position w:val="-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position w:val="-1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2"/>
          <w:position w:val="-1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position w:val="-1"/>
          <w:sz w:val="16"/>
          <w:szCs w:val="16"/>
        </w:rPr>
        <w:t>7</w:t>
      </w:r>
    </w:p>
    <w:p w14:paraId="7548A65D" w14:textId="77777777" w:rsidR="00FC5918" w:rsidRDefault="00FC5918">
      <w:pPr>
        <w:spacing w:before="1" w:line="160" w:lineRule="exact"/>
        <w:rPr>
          <w:sz w:val="17"/>
          <w:szCs w:val="17"/>
        </w:rPr>
      </w:pPr>
    </w:p>
    <w:p w14:paraId="7548A65E" w14:textId="77777777" w:rsidR="00FC5918" w:rsidRDefault="00000000">
      <w:pPr>
        <w:spacing w:before="28"/>
        <w:ind w:left="140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S</w:t>
      </w:r>
    </w:p>
    <w:p w14:paraId="7548A65F" w14:textId="77777777" w:rsidR="00FC5918" w:rsidRDefault="00FC5918">
      <w:pPr>
        <w:spacing w:before="5" w:line="180" w:lineRule="exact"/>
        <w:rPr>
          <w:sz w:val="19"/>
          <w:szCs w:val="19"/>
        </w:rPr>
      </w:pPr>
    </w:p>
    <w:p w14:paraId="7548A660" w14:textId="77777777" w:rsidR="00FC5918" w:rsidRDefault="00000000">
      <w:pPr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u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it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y</w:t>
      </w:r>
      <w:r>
        <w:rPr>
          <w:rFonts w:ascii="Verdana" w:eastAsia="Verdana" w:hAnsi="Verdana" w:cs="Verdana"/>
          <w:color w:val="0066FF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6"/>
          <w:szCs w:val="16"/>
        </w:rPr>
        <w:t>28</w:t>
      </w:r>
    </w:p>
    <w:p w14:paraId="7548A661" w14:textId="77777777" w:rsidR="00FC5918" w:rsidRDefault="00000000">
      <w:pPr>
        <w:ind w:left="140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u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it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 xml:space="preserve">y - 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i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mpl</w:t>
      </w:r>
      <w:r>
        <w:rPr>
          <w:rFonts w:ascii="Verdana" w:eastAsia="Verdana" w:hAnsi="Verdana" w:cs="Verdana"/>
          <w:color w:val="0066FF"/>
          <w:spacing w:val="-3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me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nt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 xml:space="preserve">er 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c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si</w:t>
      </w:r>
      <w:r>
        <w:rPr>
          <w:rFonts w:ascii="Verdana" w:eastAsia="Verdana" w:hAnsi="Verdana" w:cs="Verdana"/>
          <w:color w:val="0066FF"/>
          <w:spacing w:val="-2"/>
          <w:sz w:val="16"/>
          <w:szCs w:val="16"/>
          <w:u w:val="single" w:color="0066FF"/>
        </w:rPr>
        <w:t>d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e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r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ati</w:t>
      </w:r>
      <w:r>
        <w:rPr>
          <w:rFonts w:ascii="Verdana" w:eastAsia="Verdana" w:hAnsi="Verdana" w:cs="Verdana"/>
          <w:color w:val="0066FF"/>
          <w:spacing w:val="1"/>
          <w:sz w:val="16"/>
          <w:szCs w:val="16"/>
          <w:u w:val="single" w:color="0066FF"/>
        </w:rPr>
        <w:t>o</w:t>
      </w:r>
      <w:r>
        <w:rPr>
          <w:rFonts w:ascii="Verdana" w:eastAsia="Verdana" w:hAnsi="Verdana" w:cs="Verdana"/>
          <w:color w:val="0066FF"/>
          <w:spacing w:val="-1"/>
          <w:sz w:val="16"/>
          <w:szCs w:val="16"/>
          <w:u w:val="single" w:color="0066FF"/>
        </w:rPr>
        <w:t>n</w:t>
      </w:r>
      <w:r>
        <w:rPr>
          <w:rFonts w:ascii="Verdana" w:eastAsia="Verdana" w:hAnsi="Verdana" w:cs="Verdana"/>
          <w:color w:val="0066FF"/>
          <w:sz w:val="16"/>
          <w:szCs w:val="16"/>
          <w:u w:val="single" w:color="0066FF"/>
        </w:rPr>
        <w:t>s</w:t>
      </w:r>
      <w:r>
        <w:rPr>
          <w:rFonts w:ascii="Verdana" w:eastAsia="Verdana" w:hAnsi="Verdana" w:cs="Verdana"/>
          <w:color w:val="0066FF"/>
          <w:sz w:val="16"/>
          <w:szCs w:val="16"/>
        </w:rPr>
        <w:t xml:space="preserve"> </w:t>
      </w:r>
      <w:r>
        <w:rPr>
          <w:rFonts w:ascii="Verdana" w:eastAsia="Verdana" w:hAnsi="Verdana" w:cs="Verdana"/>
          <w:color w:val="000000"/>
          <w:spacing w:val="-1"/>
          <w:sz w:val="16"/>
          <w:szCs w:val="16"/>
        </w:rPr>
        <w:t>28</w:t>
      </w:r>
    </w:p>
    <w:sectPr w:rsidR="00FC5918">
      <w:type w:val="continuous"/>
      <w:pgSz w:w="12240" w:h="15840"/>
      <w:pgMar w:top="120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C5C44" w14:textId="77777777" w:rsidR="00457405" w:rsidRDefault="00457405">
      <w:r>
        <w:separator/>
      </w:r>
    </w:p>
  </w:endnote>
  <w:endnote w:type="continuationSeparator" w:id="0">
    <w:p w14:paraId="58525EDD" w14:textId="77777777" w:rsidR="00457405" w:rsidRDefault="00457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A694" w14:textId="77777777" w:rsidR="00FC5918" w:rsidRDefault="00000000">
    <w:pPr>
      <w:spacing w:line="200" w:lineRule="exact"/>
    </w:pPr>
    <w:r>
      <w:pict w14:anchorId="7548A69D"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margin-left:71pt;margin-top:717.75pt;width:214.5pt;height:39.2pt;z-index:-18674;mso-position-horizontal-relative:page;mso-position-vertical-relative:page" filled="f" stroked="f">
          <v:textbox inset="0,0,0,0">
            <w:txbxContent>
              <w:p w14:paraId="7548A6AE" w14:textId="77777777" w:rsidR="00FC5918" w:rsidRDefault="00000000">
                <w:pPr>
                  <w:spacing w:line="180" w:lineRule="exact"/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[M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-L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]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- </w:t>
                </w:r>
                <w:proofErr w:type="spellStart"/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v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02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3</w:t>
                </w:r>
                <w:proofErr w:type="spellEnd"/>
              </w:p>
              <w:p w14:paraId="7548A6AF" w14:textId="77777777" w:rsidR="00FC5918" w:rsidRDefault="00000000">
                <w:pPr>
                  <w:ind w:left="20" w:right="-29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Win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ws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Lan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ua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er</w:t>
                </w:r>
                <w:r>
                  <w:rPr>
                    <w:rFonts w:ascii="Verdana" w:eastAsia="Verdana" w:hAnsi="Verdana" w:cs="Verdana"/>
                    <w:i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(L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)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ce</w:t>
                </w:r>
              </w:p>
              <w:p w14:paraId="7548A6B0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y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h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 ©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4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Mi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of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ati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n</w:t>
                </w:r>
              </w:p>
              <w:p w14:paraId="7548A6B1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ease: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A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23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,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A695" w14:textId="77777777" w:rsidR="00FC5918" w:rsidRDefault="00000000">
    <w:pPr>
      <w:spacing w:line="200" w:lineRule="exact"/>
    </w:pPr>
    <w:r>
      <w:pict w14:anchorId="7548A69E">
        <v:shapetype id="_x0000_t202" coordsize="21600,21600" o:spt="202" path="m,l,21600r21600,l21600,xe">
          <v:stroke joinstyle="miter"/>
          <v:path gradientshapeok="t" o:connecttype="rect"/>
        </v:shapetype>
        <v:shape id="_x0000_s1044" type="#_x0000_t202" style="position:absolute;margin-left:71pt;margin-top:717.75pt;width:214.5pt;height:39.2pt;z-index:-18673;mso-position-horizontal-relative:page;mso-position-vertical-relative:page" filled="f" stroked="f">
          <v:textbox inset="0,0,0,0">
            <w:txbxContent>
              <w:p w14:paraId="7548A6B2" w14:textId="77777777" w:rsidR="00FC5918" w:rsidRDefault="00000000">
                <w:pPr>
                  <w:spacing w:line="180" w:lineRule="exact"/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[M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-L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]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- </w:t>
                </w:r>
                <w:proofErr w:type="spellStart"/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v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02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3</w:t>
                </w:r>
                <w:proofErr w:type="spellEnd"/>
              </w:p>
              <w:p w14:paraId="7548A6B3" w14:textId="77777777" w:rsidR="00FC5918" w:rsidRDefault="00000000">
                <w:pPr>
                  <w:ind w:left="20" w:right="-29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Win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ws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Lan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ua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er</w:t>
                </w:r>
                <w:r>
                  <w:rPr>
                    <w:rFonts w:ascii="Verdana" w:eastAsia="Verdana" w:hAnsi="Verdana" w:cs="Verdana"/>
                    <w:i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(L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)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ce</w:t>
                </w:r>
              </w:p>
              <w:p w14:paraId="7548A6B4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y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h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 ©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4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Mi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of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ati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n</w:t>
                </w:r>
              </w:p>
              <w:p w14:paraId="7548A6B5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ease: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A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23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,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A696" w14:textId="77777777" w:rsidR="00FC5918" w:rsidRDefault="00000000">
    <w:pPr>
      <w:spacing w:line="200" w:lineRule="exact"/>
    </w:pPr>
    <w:r>
      <w:pict w14:anchorId="7548A69F">
        <v:group id="_x0000_s1042" style="position:absolute;margin-left:70.6pt;margin-top:700.2pt;width:470.95pt;height:0;z-index:-18672;mso-position-horizontal-relative:page;mso-position-vertical-relative:page" coordorigin="1412,14004" coordsize="9419,0">
          <v:shape id="_x0000_s1043" style="position:absolute;left:1412;top:14004;width:9419;height:0" coordorigin="1412,14004" coordsize="9419,0" path="m1412,14004r9419,e" filled="f" strokeweight=".58pt">
            <v:path arrowok="t"/>
          </v:shape>
          <w10:wrap anchorx="page" anchory="page"/>
        </v:group>
      </w:pict>
    </w:r>
    <w:r>
      <w:pict w14:anchorId="7548A6A0">
        <v:shapetype id="_x0000_t202" coordsize="21600,21600" o:spt="202" path="m,l,21600r21600,l21600,xe">
          <v:stroke joinstyle="miter"/>
          <v:path gradientshapeok="t" o:connecttype="rect"/>
        </v:shapetype>
        <v:shape id="_x0000_s1041" type="#_x0000_t202" style="position:absolute;margin-left:513.6pt;margin-top:701.9pt;width:27.5pt;height:10.05pt;z-index:-18671;mso-position-horizontal-relative:page;mso-position-vertical-relative:page" filled="f" stroked="f">
          <v:textbox inset="0,0,0,0">
            <w:txbxContent>
              <w:p w14:paraId="7548A6B6" w14:textId="77777777" w:rsidR="00FC5918" w:rsidRDefault="00000000">
                <w:pPr>
                  <w:spacing w:line="180" w:lineRule="exact"/>
                  <w:ind w:left="40" w:right="-24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ascii="Verdana" w:eastAsia="Verdana" w:hAnsi="Verdana" w:cs="Verdana"/>
                    <w:i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/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61</w:t>
                </w:r>
              </w:p>
            </w:txbxContent>
          </v:textbox>
          <w10:wrap anchorx="page" anchory="page"/>
        </v:shape>
      </w:pict>
    </w:r>
    <w:r>
      <w:pict w14:anchorId="7548A6A1">
        <v:shape id="_x0000_s1040" type="#_x0000_t202" style="position:absolute;margin-left:71pt;margin-top:717.75pt;width:214.5pt;height:39.2pt;z-index:-18670;mso-position-horizontal-relative:page;mso-position-vertical-relative:page" filled="f" stroked="f">
          <v:textbox inset="0,0,0,0">
            <w:txbxContent>
              <w:p w14:paraId="7548A6B7" w14:textId="77777777" w:rsidR="00FC5918" w:rsidRDefault="00000000">
                <w:pPr>
                  <w:spacing w:line="180" w:lineRule="exact"/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[M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-L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]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- </w:t>
                </w:r>
                <w:proofErr w:type="spellStart"/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v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02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3</w:t>
                </w:r>
                <w:proofErr w:type="spellEnd"/>
              </w:p>
              <w:p w14:paraId="7548A6B8" w14:textId="77777777" w:rsidR="00FC5918" w:rsidRDefault="00000000">
                <w:pPr>
                  <w:ind w:left="20" w:right="-29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Win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ws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Lan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ua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er</w:t>
                </w:r>
                <w:r>
                  <w:rPr>
                    <w:rFonts w:ascii="Verdana" w:eastAsia="Verdana" w:hAnsi="Verdana" w:cs="Verdana"/>
                    <w:i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(L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)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ce</w:t>
                </w:r>
              </w:p>
              <w:p w14:paraId="7548A6B9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y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h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 ©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4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Mi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of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ati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n</w:t>
                </w:r>
              </w:p>
              <w:p w14:paraId="7548A6BA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ease: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A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23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,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A697" w14:textId="77777777" w:rsidR="00FC5918" w:rsidRDefault="00000000">
    <w:pPr>
      <w:spacing w:line="200" w:lineRule="exact"/>
    </w:pPr>
    <w:r>
      <w:pict w14:anchorId="7548A6A2"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71pt;margin-top:717.75pt;width:214.5pt;height:39.2pt;z-index:-18669;mso-position-horizontal-relative:page;mso-position-vertical-relative:page" filled="f" stroked="f">
          <v:textbox inset="0,0,0,0">
            <w:txbxContent>
              <w:p w14:paraId="7548A6BB" w14:textId="77777777" w:rsidR="00FC5918" w:rsidRDefault="00000000">
                <w:pPr>
                  <w:spacing w:line="180" w:lineRule="exact"/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[M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-L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]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- </w:t>
                </w:r>
                <w:proofErr w:type="spellStart"/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v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02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3</w:t>
                </w:r>
                <w:proofErr w:type="spellEnd"/>
              </w:p>
              <w:p w14:paraId="7548A6BC" w14:textId="77777777" w:rsidR="00FC5918" w:rsidRDefault="00000000">
                <w:pPr>
                  <w:ind w:left="20" w:right="-29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Win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ws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Lan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ua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er</w:t>
                </w:r>
                <w:r>
                  <w:rPr>
                    <w:rFonts w:ascii="Verdana" w:eastAsia="Verdana" w:hAnsi="Verdana" w:cs="Verdana"/>
                    <w:i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(L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)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ce</w:t>
                </w:r>
              </w:p>
              <w:p w14:paraId="7548A6BD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y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h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 ©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4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Mi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of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ati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n</w:t>
                </w:r>
              </w:p>
              <w:p w14:paraId="7548A6BE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ease: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A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23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,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A698" w14:textId="77777777" w:rsidR="00FC5918" w:rsidRDefault="00000000">
    <w:pPr>
      <w:spacing w:line="200" w:lineRule="exact"/>
    </w:pPr>
    <w:r>
      <w:pict w14:anchorId="7548A6A3">
        <v:group id="_x0000_s1037" style="position:absolute;margin-left:70.6pt;margin-top:700.2pt;width:470.95pt;height:0;z-index:-18668;mso-position-horizontal-relative:page;mso-position-vertical-relative:page" coordorigin="1412,14004" coordsize="9419,0">
          <v:shape id="_x0000_s1038" style="position:absolute;left:1412;top:14004;width:9419;height:0" coordorigin="1412,14004" coordsize="9419,0" path="m1412,14004r9419,e" filled="f" strokeweight=".58pt">
            <v:path arrowok="t"/>
          </v:shape>
          <w10:wrap anchorx="page" anchory="page"/>
        </v:group>
      </w:pict>
    </w:r>
    <w:r>
      <w:pict w14:anchorId="7548A6A4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508.45pt;margin-top:701.9pt;width:32.75pt;height:10.05pt;z-index:-18667;mso-position-horizontal-relative:page;mso-position-vertical-relative:page" filled="f" stroked="f">
          <v:textbox inset="0,0,0,0">
            <w:txbxContent>
              <w:p w14:paraId="7548A6BF" w14:textId="77777777" w:rsidR="00FC5918" w:rsidRDefault="00000000">
                <w:pPr>
                  <w:spacing w:line="180" w:lineRule="exact"/>
                  <w:ind w:left="40" w:right="-24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24</w:t>
                </w:r>
                <w:r>
                  <w:fldChar w:fldCharType="end"/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 /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61</w:t>
                </w:r>
              </w:p>
            </w:txbxContent>
          </v:textbox>
          <w10:wrap anchorx="page" anchory="page"/>
        </v:shape>
      </w:pict>
    </w:r>
    <w:r>
      <w:pict w14:anchorId="7548A6A5">
        <v:shape id="_x0000_s1035" type="#_x0000_t202" style="position:absolute;margin-left:71pt;margin-top:717.75pt;width:214.5pt;height:39.2pt;z-index:-18666;mso-position-horizontal-relative:page;mso-position-vertical-relative:page" filled="f" stroked="f">
          <v:textbox inset="0,0,0,0">
            <w:txbxContent>
              <w:p w14:paraId="7548A6C0" w14:textId="77777777" w:rsidR="00FC5918" w:rsidRDefault="00000000">
                <w:pPr>
                  <w:spacing w:line="180" w:lineRule="exact"/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[M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-L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]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- </w:t>
                </w:r>
                <w:proofErr w:type="spellStart"/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v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02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3</w:t>
                </w:r>
                <w:proofErr w:type="spellEnd"/>
              </w:p>
              <w:p w14:paraId="7548A6C1" w14:textId="77777777" w:rsidR="00FC5918" w:rsidRDefault="00000000">
                <w:pPr>
                  <w:ind w:left="20" w:right="-29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Win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ws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Lan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ua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er</w:t>
                </w:r>
                <w:r>
                  <w:rPr>
                    <w:rFonts w:ascii="Verdana" w:eastAsia="Verdana" w:hAnsi="Verdana" w:cs="Verdana"/>
                    <w:i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(L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)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ce</w:t>
                </w:r>
              </w:p>
              <w:p w14:paraId="7548A6C2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y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h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 ©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4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Mi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of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ati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n</w:t>
                </w:r>
              </w:p>
              <w:p w14:paraId="7548A6C3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ease: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A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23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,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A699" w14:textId="77777777" w:rsidR="00FC5918" w:rsidRDefault="00000000">
    <w:pPr>
      <w:spacing w:line="200" w:lineRule="exact"/>
    </w:pPr>
    <w:r>
      <w:pict w14:anchorId="7548A6A6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1pt;margin-top:717.75pt;width:214.5pt;height:39.2pt;z-index:-18665;mso-position-horizontal-relative:page;mso-position-vertical-relative:page" filled="f" stroked="f">
          <v:textbox inset="0,0,0,0">
            <w:txbxContent>
              <w:p w14:paraId="7548A6C4" w14:textId="77777777" w:rsidR="00FC5918" w:rsidRDefault="00000000">
                <w:pPr>
                  <w:spacing w:line="180" w:lineRule="exact"/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[M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-L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]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- </w:t>
                </w:r>
                <w:proofErr w:type="spellStart"/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v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02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3</w:t>
                </w:r>
                <w:proofErr w:type="spellEnd"/>
              </w:p>
              <w:p w14:paraId="7548A6C5" w14:textId="77777777" w:rsidR="00FC5918" w:rsidRDefault="00000000">
                <w:pPr>
                  <w:ind w:left="20" w:right="-29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Win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ws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Lan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ua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er</w:t>
                </w:r>
                <w:r>
                  <w:rPr>
                    <w:rFonts w:ascii="Verdana" w:eastAsia="Verdana" w:hAnsi="Verdana" w:cs="Verdana"/>
                    <w:i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(L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)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ce</w:t>
                </w:r>
              </w:p>
              <w:p w14:paraId="7548A6C6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y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h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 ©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4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Mi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of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ati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n</w:t>
                </w:r>
              </w:p>
              <w:p w14:paraId="7548A6C7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ease: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A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23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,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A69A" w14:textId="77777777" w:rsidR="00FC5918" w:rsidRDefault="00000000">
    <w:pPr>
      <w:spacing w:line="200" w:lineRule="exact"/>
    </w:pPr>
    <w:r>
      <w:pict w14:anchorId="7548A6A7">
        <v:group id="_x0000_s1032" style="position:absolute;margin-left:70.6pt;margin-top:700.2pt;width:470.95pt;height:0;z-index:-18664;mso-position-horizontal-relative:page;mso-position-vertical-relative:page" coordorigin="1412,14004" coordsize="9419,0">
          <v:shape id="_x0000_s1033" style="position:absolute;left:1412;top:14004;width:9419;height:0" coordorigin="1412,14004" coordsize="9419,0" path="m1412,14004r9419,e" filled="f" strokeweight=".58pt">
            <v:path arrowok="t"/>
          </v:shape>
          <w10:wrap anchorx="page" anchory="page"/>
        </v:group>
      </w:pict>
    </w:r>
    <w:r>
      <w:pict w14:anchorId="7548A6A8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508.45pt;margin-top:701.9pt;width:32.75pt;height:10.05pt;z-index:-18663;mso-position-horizontal-relative:page;mso-position-vertical-relative:page" filled="f" stroked="f">
          <v:textbox inset="0,0,0,0">
            <w:txbxContent>
              <w:p w14:paraId="7548A6C8" w14:textId="77777777" w:rsidR="00FC5918" w:rsidRDefault="00000000">
                <w:pPr>
                  <w:spacing w:line="180" w:lineRule="exact"/>
                  <w:ind w:left="40" w:right="-24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27</w:t>
                </w:r>
                <w:r>
                  <w:fldChar w:fldCharType="end"/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 /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61</w:t>
                </w:r>
              </w:p>
            </w:txbxContent>
          </v:textbox>
          <w10:wrap anchorx="page" anchory="page"/>
        </v:shape>
      </w:pict>
    </w:r>
    <w:r>
      <w:pict w14:anchorId="7548A6A9">
        <v:shape id="_x0000_s1030" type="#_x0000_t202" style="position:absolute;margin-left:71pt;margin-top:717.75pt;width:214.5pt;height:39.2pt;z-index:-18662;mso-position-horizontal-relative:page;mso-position-vertical-relative:page" filled="f" stroked="f">
          <v:textbox inset="0,0,0,0">
            <w:txbxContent>
              <w:p w14:paraId="7548A6C9" w14:textId="77777777" w:rsidR="00FC5918" w:rsidRDefault="00000000">
                <w:pPr>
                  <w:spacing w:line="180" w:lineRule="exact"/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[M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-L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]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- </w:t>
                </w:r>
                <w:proofErr w:type="spellStart"/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v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02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3</w:t>
                </w:r>
                <w:proofErr w:type="spellEnd"/>
              </w:p>
              <w:p w14:paraId="7548A6CA" w14:textId="77777777" w:rsidR="00FC5918" w:rsidRDefault="00000000">
                <w:pPr>
                  <w:ind w:left="20" w:right="-29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Win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ws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Lan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ua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er</w:t>
                </w:r>
                <w:r>
                  <w:rPr>
                    <w:rFonts w:ascii="Verdana" w:eastAsia="Verdana" w:hAnsi="Verdana" w:cs="Verdana"/>
                    <w:i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(L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)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ce</w:t>
                </w:r>
              </w:p>
              <w:p w14:paraId="7548A6CB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y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h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 ©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4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Mi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of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ati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n</w:t>
                </w:r>
              </w:p>
              <w:p w14:paraId="7548A6CC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ease: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A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23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,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A69B" w14:textId="77777777" w:rsidR="00FC5918" w:rsidRDefault="00000000">
    <w:pPr>
      <w:spacing w:line="200" w:lineRule="exact"/>
    </w:pPr>
    <w:r>
      <w:pict w14:anchorId="7548A6AA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71pt;margin-top:717.75pt;width:214.5pt;height:39.2pt;z-index:-18661;mso-position-horizontal-relative:page;mso-position-vertical-relative:page" filled="f" stroked="f">
          <v:textbox inset="0,0,0,0">
            <w:txbxContent>
              <w:p w14:paraId="7548A6CD" w14:textId="77777777" w:rsidR="00FC5918" w:rsidRDefault="00000000">
                <w:pPr>
                  <w:spacing w:line="180" w:lineRule="exact"/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[M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-L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]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- </w:t>
                </w:r>
                <w:proofErr w:type="spellStart"/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v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02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3</w:t>
                </w:r>
                <w:proofErr w:type="spellEnd"/>
              </w:p>
              <w:p w14:paraId="7548A6CE" w14:textId="77777777" w:rsidR="00FC5918" w:rsidRDefault="00000000">
                <w:pPr>
                  <w:ind w:left="20" w:right="-29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Win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ws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Lan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ua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er</w:t>
                </w:r>
                <w:r>
                  <w:rPr>
                    <w:rFonts w:ascii="Verdana" w:eastAsia="Verdana" w:hAnsi="Verdana" w:cs="Verdana"/>
                    <w:i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(L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)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ce</w:t>
                </w:r>
              </w:p>
              <w:p w14:paraId="7548A6CF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y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h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 ©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4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Mi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of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ati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n</w:t>
                </w:r>
              </w:p>
              <w:p w14:paraId="7548A6D0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ease: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A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23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,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A69C" w14:textId="77777777" w:rsidR="00FC5918" w:rsidRDefault="00000000">
    <w:pPr>
      <w:spacing w:line="200" w:lineRule="exact"/>
    </w:pPr>
    <w:r>
      <w:pict w14:anchorId="7548A6AB">
        <v:group id="_x0000_s1027" style="position:absolute;margin-left:70.6pt;margin-top:700.2pt;width:470.95pt;height:0;z-index:-18660;mso-position-horizontal-relative:page;mso-position-vertical-relative:page" coordorigin="1412,14004" coordsize="9419,0">
          <v:shape id="_x0000_s1028" style="position:absolute;left:1412;top:14004;width:9419;height:0" coordorigin="1412,14004" coordsize="9419,0" path="m1412,14004r9419,e" filled="f" strokeweight=".58pt">
            <v:path arrowok="t"/>
          </v:shape>
          <w10:wrap anchorx="page" anchory="page"/>
        </v:group>
      </w:pict>
    </w:r>
    <w:r>
      <w:pict w14:anchorId="7548A6A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08.45pt;margin-top:701.9pt;width:32.75pt;height:10.05pt;z-index:-18659;mso-position-horizontal-relative:page;mso-position-vertical-relative:page" filled="f" stroked="f">
          <v:textbox inset="0,0,0,0">
            <w:txbxContent>
              <w:p w14:paraId="7548A6D1" w14:textId="77777777" w:rsidR="00FC5918" w:rsidRDefault="00000000">
                <w:pPr>
                  <w:spacing w:line="180" w:lineRule="exact"/>
                  <w:ind w:left="40" w:right="-24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59</w:t>
                </w:r>
                <w:r>
                  <w:fldChar w:fldCharType="end"/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 /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61</w:t>
                </w:r>
              </w:p>
            </w:txbxContent>
          </v:textbox>
          <w10:wrap anchorx="page" anchory="page"/>
        </v:shape>
      </w:pict>
    </w:r>
    <w:r>
      <w:pict w14:anchorId="7548A6AD">
        <v:shape id="_x0000_s1025" type="#_x0000_t202" style="position:absolute;margin-left:71pt;margin-top:717.75pt;width:214.5pt;height:39.2pt;z-index:-18658;mso-position-horizontal-relative:page;mso-position-vertical-relative:page" filled="f" stroked="f">
          <v:textbox inset="0,0,0,0">
            <w:txbxContent>
              <w:p w14:paraId="7548A6D2" w14:textId="77777777" w:rsidR="00FC5918" w:rsidRDefault="00000000">
                <w:pPr>
                  <w:spacing w:line="180" w:lineRule="exact"/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[M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-L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]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- </w:t>
                </w:r>
                <w:proofErr w:type="spellStart"/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v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02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4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3</w:t>
                </w:r>
                <w:proofErr w:type="spellEnd"/>
              </w:p>
              <w:p w14:paraId="7548A6D3" w14:textId="77777777" w:rsidR="00FC5918" w:rsidRDefault="00000000">
                <w:pPr>
                  <w:ind w:left="20" w:right="-29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Win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ws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Lan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ua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de</w:t>
                </w:r>
                <w:r>
                  <w:rPr>
                    <w:rFonts w:ascii="Verdana" w:eastAsia="Verdana" w:hAnsi="Verdana" w:cs="Verdana"/>
                    <w:i/>
                    <w:spacing w:val="-3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er</w:t>
                </w:r>
                <w:r>
                  <w:rPr>
                    <w:rFonts w:ascii="Verdana" w:eastAsia="Verdana" w:hAnsi="Verdana" w:cs="Verdana"/>
                    <w:i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(L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CI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D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)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f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n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ce</w:t>
                </w:r>
              </w:p>
              <w:p w14:paraId="7548A6D4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y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h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 ©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 xml:space="preserve"> 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 xml:space="preserve">4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Mi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c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s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of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t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C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ati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n</w:t>
                </w:r>
              </w:p>
              <w:p w14:paraId="7548A6D5" w14:textId="77777777" w:rsidR="00FC5918" w:rsidRDefault="00000000">
                <w:pPr>
                  <w:ind w:left="20"/>
                  <w:rPr>
                    <w:rFonts w:ascii="Verdana" w:eastAsia="Verdana" w:hAnsi="Verdana" w:cs="Verdana"/>
                    <w:sz w:val="16"/>
                    <w:szCs w:val="16"/>
                  </w:rPr>
                </w:pP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ease: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A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p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r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i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l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23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,</w:t>
                </w:r>
                <w:r>
                  <w:rPr>
                    <w:rFonts w:ascii="Verdana" w:eastAsia="Verdana" w:hAnsi="Verdana" w:cs="Verdana"/>
                    <w:i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Verdana" w:eastAsia="Verdana" w:hAnsi="Verdana" w:cs="Verdana"/>
                    <w:i/>
                    <w:spacing w:val="-1"/>
                    <w:sz w:val="16"/>
                    <w:szCs w:val="16"/>
                  </w:rPr>
                  <w:t>20</w:t>
                </w:r>
                <w:r>
                  <w:rPr>
                    <w:rFonts w:ascii="Verdana" w:eastAsia="Verdana" w:hAnsi="Verdana" w:cs="Verdana"/>
                    <w:i/>
                    <w:spacing w:val="1"/>
                    <w:sz w:val="16"/>
                    <w:szCs w:val="16"/>
                  </w:rPr>
                  <w:t>2</w:t>
                </w:r>
                <w:r>
                  <w:rPr>
                    <w:rFonts w:ascii="Verdana" w:eastAsia="Verdana" w:hAnsi="Verdana" w:cs="Verdana"/>
                    <w:i/>
                    <w:sz w:val="16"/>
                    <w:szCs w:val="16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CCFB5" w14:textId="77777777" w:rsidR="00457405" w:rsidRDefault="00457405">
      <w:r>
        <w:separator/>
      </w:r>
    </w:p>
  </w:footnote>
  <w:footnote w:type="continuationSeparator" w:id="0">
    <w:p w14:paraId="750793DA" w14:textId="77777777" w:rsidR="00457405" w:rsidRDefault="004574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A4CEB"/>
    <w:multiLevelType w:val="multilevel"/>
    <w:tmpl w:val="289A180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0375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1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918"/>
    <w:rsid w:val="000122BE"/>
    <w:rsid w:val="000D09AE"/>
    <w:rsid w:val="002B670A"/>
    <w:rsid w:val="0040027D"/>
    <w:rsid w:val="00447759"/>
    <w:rsid w:val="00457405"/>
    <w:rsid w:val="00545E8C"/>
    <w:rsid w:val="00592530"/>
    <w:rsid w:val="005C7934"/>
    <w:rsid w:val="00687C59"/>
    <w:rsid w:val="00A44030"/>
    <w:rsid w:val="00A60A6F"/>
    <w:rsid w:val="00B765CC"/>
    <w:rsid w:val="00CB0FEF"/>
    <w:rsid w:val="00CE18F0"/>
    <w:rsid w:val="00DA070E"/>
    <w:rsid w:val="00E24F91"/>
    <w:rsid w:val="00E62092"/>
    <w:rsid w:val="00F85C87"/>
    <w:rsid w:val="00FC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"/>
    <o:shapelayout v:ext="edit">
      <o:idmap v:ext="edit" data="2"/>
    </o:shapelayout>
  </w:shapeDefaults>
  <w:decimalSymbol w:val="."/>
  <w:listSeparator w:val=","/>
  <w14:docId w14:val="7548860F"/>
  <w15:docId w15:val="{B62B68F7-D2DE-4710-846B-E821D36C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ochelp@microsoft.com" TargetMode="External"/><Relationship Id="rId18" Type="http://schemas.openxmlformats.org/officeDocument/2006/relationships/hyperlink" Target="https://go.microsoft.com/fwlink/?LinkId=100292" TargetMode="External"/><Relationship Id="rId26" Type="http://schemas.openxmlformats.org/officeDocument/2006/relationships/hyperlink" Target="%5bMS-DTYP%5d.pdf" TargetMode="External"/><Relationship Id="rId39" Type="http://schemas.openxmlformats.org/officeDocument/2006/relationships/footer" Target="footer8.xml"/><Relationship Id="rId21" Type="http://schemas.openxmlformats.org/officeDocument/2006/relationships/hyperlink" Target="https://go.microsoft.com/fwlink/?linkid=850906" TargetMode="External"/><Relationship Id="rId34" Type="http://schemas.openxmlformats.org/officeDocument/2006/relationships/footer" Target="footer4.xml"/><Relationship Id="rId42" Type="http://schemas.openxmlformats.org/officeDocument/2006/relationships/fontTable" Target="fontTable.xml"/><Relationship Id="rId7" Type="http://schemas.openxmlformats.org/officeDocument/2006/relationships/hyperlink" Target="https://go.microsoft.com/fwlink/?LinkId=214445" TargetMode="Externa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hyperlink" Target="https://go.microsoft.com/fwlink/?LinkId=90317" TargetMode="External"/><Relationship Id="rId29" Type="http://schemas.openxmlformats.org/officeDocument/2006/relationships/hyperlink" Target="https://go.microsoft.com/fwlink/?LinkId=100294" TargetMode="External"/><Relationship Id="rId41" Type="http://schemas.openxmlformats.org/officeDocument/2006/relationships/hyperlink" Target="mailto:dochelp@microsof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ka.ms/AA9ufj8" TargetMode="External"/><Relationship Id="rId24" Type="http://schemas.openxmlformats.org/officeDocument/2006/relationships/hyperlink" Target="https://go.microsoft.com/fwlink/?LinkId=89917" TargetMode="External"/><Relationship Id="rId32" Type="http://schemas.openxmlformats.org/officeDocument/2006/relationships/hyperlink" Target="%5bMS-DTYP%5d.pdf" TargetMode="External"/><Relationship Id="rId37" Type="http://schemas.openxmlformats.org/officeDocument/2006/relationships/footer" Target="footer6.xml"/><Relationship Id="rId40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hyperlink" Target="https://go.microsoft.com/fwlink/?LinkId=100295" TargetMode="External"/><Relationship Id="rId28" Type="http://schemas.openxmlformats.org/officeDocument/2006/relationships/hyperlink" Target="https://go.microsoft.com/fwlink/?LinkId=528682" TargetMode="External"/><Relationship Id="rId36" Type="http://schemas.openxmlformats.org/officeDocument/2006/relationships/hyperlink" Target="https://go.microsoft.com/fwlink/?LinkId=528682" TargetMode="External"/><Relationship Id="rId10" Type="http://schemas.openxmlformats.org/officeDocument/2006/relationships/hyperlink" Target="mailto:iplg@microsoft.com" TargetMode="External"/><Relationship Id="rId19" Type="http://schemas.openxmlformats.org/officeDocument/2006/relationships/hyperlink" Target="https://go.microsoft.com/fwlink/?LinkId=100293" TargetMode="External"/><Relationship Id="rId31" Type="http://schemas.openxmlformats.org/officeDocument/2006/relationships/hyperlink" Target="https://go.microsoft.com/fwlink/?LinkId=1002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microsoft.com/fwlink/?LinkId=214448" TargetMode="External"/><Relationship Id="rId14" Type="http://schemas.openxmlformats.org/officeDocument/2006/relationships/footer" Target="footer1.xml"/><Relationship Id="rId22" Type="http://schemas.openxmlformats.org/officeDocument/2006/relationships/hyperlink" Target="mailto:dochelp@microsoft.com" TargetMode="External"/><Relationship Id="rId27" Type="http://schemas.openxmlformats.org/officeDocument/2006/relationships/hyperlink" Target="https://go.microsoft.com/fwlink/?LinkId=90317" TargetMode="External"/><Relationship Id="rId30" Type="http://schemas.openxmlformats.org/officeDocument/2006/relationships/hyperlink" Target="https://go.microsoft.com/fwlink/?LinkId=89917" TargetMode="External"/><Relationship Id="rId35" Type="http://schemas.openxmlformats.org/officeDocument/2006/relationships/footer" Target="footer5.xml"/><Relationship Id="rId43" Type="http://schemas.openxmlformats.org/officeDocument/2006/relationships/theme" Target="theme/theme1.xml"/><Relationship Id="rId8" Type="http://schemas.openxmlformats.org/officeDocument/2006/relationships/hyperlink" Target="https://go.microsoft.com/fwlink/?LinkId=21444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icrosoft.com/trademarks" TargetMode="External"/><Relationship Id="rId17" Type="http://schemas.openxmlformats.org/officeDocument/2006/relationships/hyperlink" Target="https://go.microsoft.com/fwlink/?LinkId=100292" TargetMode="External"/><Relationship Id="rId25" Type="http://schemas.openxmlformats.org/officeDocument/2006/relationships/hyperlink" Target="https://go.microsoft.com/fwlink/?LinkId=100294" TargetMode="External"/><Relationship Id="rId33" Type="http://schemas.openxmlformats.org/officeDocument/2006/relationships/hyperlink" Target="https://go.microsoft.com/fwlink/?LinkId=528682" TargetMode="External"/><Relationship Id="rId38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11625</Words>
  <Characters>67195</Characters>
  <Application>Microsoft Office Word</Application>
  <DocSecurity>0</DocSecurity>
  <Lines>7466</Lines>
  <Paragraphs>6568</Paragraphs>
  <ScaleCrop>false</ScaleCrop>
  <Company/>
  <LinksUpToDate>false</LinksUpToDate>
  <CharactersWithSpaces>72252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Rath</cp:lastModifiedBy>
  <cp:revision>16</cp:revision>
  <dcterms:created xsi:type="dcterms:W3CDTF">2024-09-08T20:56:00Z</dcterms:created>
  <dcterms:modified xsi:type="dcterms:W3CDTF">2026-03-01T03:32:00Z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.Type">
    <vt:i4>3</vt:i4>
  </property>
  <property fmtid="{D5CDD505-2E9C-101B-9397-08002B2CF9AE}" pid="3" name="ActivePane.View.Zoom.Percentage">
    <vt:i4>100</vt:i4>
  </property>
  <property fmtid="{D5CDD505-2E9C-101B-9397-08002B2CF9AE}" pid="4" name="ActivePane.View.Zoom.PageFit">
    <vt:i4>0</vt:i4>
  </property>
  <property fmtid="{D5CDD505-2E9C-101B-9397-08002B2CF9AE}" pid="5" name="View.ReadingLayout">
    <vt:i4>0</vt:i4>
  </property>
  <property fmtid="{D5CDD505-2E9C-101B-9397-08002B2CF9AE}" pid="6" name="ActivePane.View.Zoom.PageColumns">
    <vt:i4>1</vt:i4>
  </property>
  <property fmtid="{D5CDD505-2E9C-101B-9397-08002B2CF9AE}" pid="7" name="ActivePane.View.Zoom.PageRows">
    <vt:i4>99</vt:i4>
  </property>
</Properties>
</file>